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314D" w:rsidRDefault="00B04C28">
      <w:pPr>
        <w:spacing w:before="24"/>
        <w:ind w:left="224" w:right="212"/>
        <w:jc w:val="center"/>
        <w:rPr>
          <w:sz w:val="56"/>
          <w:szCs w:val="56"/>
        </w:rPr>
      </w:pPr>
      <w:r>
        <w:rPr>
          <w:w w:val="99"/>
          <w:sz w:val="56"/>
          <w:szCs w:val="56"/>
        </w:rPr>
        <w:t>Lexical</w:t>
      </w:r>
      <w:r>
        <w:rPr>
          <w:sz w:val="56"/>
          <w:szCs w:val="56"/>
        </w:rPr>
        <w:t xml:space="preserve"> </w:t>
      </w:r>
      <w:r>
        <w:rPr>
          <w:w w:val="99"/>
          <w:sz w:val="56"/>
          <w:szCs w:val="56"/>
        </w:rPr>
        <w:t>Analyzer</w:t>
      </w:r>
      <w:r>
        <w:rPr>
          <w:sz w:val="56"/>
          <w:szCs w:val="56"/>
        </w:rPr>
        <w:t xml:space="preserve"> </w:t>
      </w:r>
      <w:r>
        <w:rPr>
          <w:w w:val="99"/>
          <w:sz w:val="56"/>
          <w:szCs w:val="56"/>
        </w:rPr>
        <w:t>for</w:t>
      </w:r>
      <w:r>
        <w:rPr>
          <w:sz w:val="56"/>
          <w:szCs w:val="56"/>
        </w:rPr>
        <w:t xml:space="preserve"> </w:t>
      </w:r>
      <w:r>
        <w:rPr>
          <w:w w:val="99"/>
          <w:sz w:val="56"/>
          <w:szCs w:val="56"/>
        </w:rPr>
        <w:t>the</w:t>
      </w:r>
      <w:r>
        <w:rPr>
          <w:sz w:val="56"/>
          <w:szCs w:val="56"/>
        </w:rPr>
        <w:t xml:space="preserve"> </w:t>
      </w:r>
      <w:r>
        <w:rPr>
          <w:w w:val="99"/>
          <w:sz w:val="56"/>
          <w:szCs w:val="56"/>
        </w:rPr>
        <w:t>C</w:t>
      </w:r>
      <w:r>
        <w:rPr>
          <w:sz w:val="56"/>
          <w:szCs w:val="56"/>
        </w:rPr>
        <w:t xml:space="preserve"> </w:t>
      </w:r>
      <w:r>
        <w:rPr>
          <w:w w:val="99"/>
          <w:sz w:val="56"/>
          <w:szCs w:val="56"/>
        </w:rPr>
        <w:t>Language</w:t>
      </w: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before="8" w:line="240" w:lineRule="exact"/>
        <w:rPr>
          <w:sz w:val="24"/>
          <w:szCs w:val="24"/>
        </w:rPr>
      </w:pPr>
    </w:p>
    <w:p w:rsidR="00AA314D" w:rsidRDefault="006D15CB">
      <w:pPr>
        <w:ind w:left="218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85pt;height:207.85pt">
            <v:imagedata r:id="rId7" o:title=""/>
          </v:shape>
        </w:pict>
      </w:r>
    </w:p>
    <w:p w:rsidR="00AA314D" w:rsidRDefault="00AA314D">
      <w:pPr>
        <w:spacing w:before="2" w:line="200" w:lineRule="exact"/>
      </w:pPr>
    </w:p>
    <w:p w:rsidR="00AA314D" w:rsidRDefault="00B04C28">
      <w:pPr>
        <w:ind w:left="1261" w:right="1289"/>
        <w:jc w:val="center"/>
        <w:rPr>
          <w:sz w:val="24"/>
          <w:szCs w:val="24"/>
        </w:rPr>
      </w:pPr>
      <w:r>
        <w:rPr>
          <w:color w:val="5A5A5A"/>
          <w:sz w:val="24"/>
          <w:szCs w:val="24"/>
        </w:rPr>
        <w:t>National  Institute of  Technology Karnataka Surathkal</w:t>
      </w: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rsidP="006E335F">
      <w:pPr>
        <w:spacing w:before="15" w:line="220" w:lineRule="exact"/>
        <w:jc w:val="both"/>
        <w:rPr>
          <w:sz w:val="22"/>
          <w:szCs w:val="22"/>
        </w:rPr>
      </w:pPr>
    </w:p>
    <w:p w:rsidR="006E335F" w:rsidRDefault="00B04C28" w:rsidP="006E335F">
      <w:pPr>
        <w:spacing w:line="828" w:lineRule="auto"/>
        <w:ind w:left="3508" w:right="2323" w:firstLine="4"/>
        <w:jc w:val="both"/>
        <w:rPr>
          <w:b/>
          <w:sz w:val="24"/>
          <w:szCs w:val="24"/>
        </w:rPr>
      </w:pPr>
      <w:r>
        <w:rPr>
          <w:b/>
          <w:sz w:val="24"/>
          <w:szCs w:val="24"/>
        </w:rPr>
        <w:t xml:space="preserve">Date: </w:t>
      </w:r>
      <w:r w:rsidR="006E335F" w:rsidRPr="005C06DB">
        <w:rPr>
          <w:sz w:val="24"/>
          <w:szCs w:val="24"/>
        </w:rPr>
        <w:t>21/01/2020</w:t>
      </w:r>
    </w:p>
    <w:p w:rsidR="006E335F" w:rsidRDefault="006E335F" w:rsidP="006E335F">
      <w:pPr>
        <w:spacing w:line="828" w:lineRule="auto"/>
        <w:ind w:left="3508" w:right="2323" w:firstLine="4"/>
        <w:rPr>
          <w:b/>
          <w:sz w:val="24"/>
          <w:szCs w:val="24"/>
        </w:rPr>
      </w:pPr>
      <w:r>
        <w:rPr>
          <w:b/>
          <w:sz w:val="24"/>
          <w:szCs w:val="24"/>
        </w:rPr>
        <w:t xml:space="preserve">Submitted </w:t>
      </w:r>
      <w:r w:rsidR="00B04C28">
        <w:rPr>
          <w:b/>
          <w:sz w:val="24"/>
          <w:szCs w:val="24"/>
        </w:rPr>
        <w:t>To:</w:t>
      </w:r>
      <w:r>
        <w:rPr>
          <w:b/>
          <w:sz w:val="24"/>
          <w:szCs w:val="24"/>
        </w:rPr>
        <w:t xml:space="preserve"> </w:t>
      </w:r>
    </w:p>
    <w:p w:rsidR="006E335F" w:rsidRPr="005C06DB" w:rsidRDefault="006E335F" w:rsidP="005C06DB">
      <w:pPr>
        <w:spacing w:line="828" w:lineRule="auto"/>
        <w:ind w:left="3508" w:right="1472" w:firstLine="4"/>
        <w:rPr>
          <w:sz w:val="24"/>
          <w:szCs w:val="24"/>
        </w:rPr>
      </w:pPr>
      <w:r w:rsidRPr="005C06DB">
        <w:rPr>
          <w:sz w:val="24"/>
          <w:szCs w:val="24"/>
        </w:rPr>
        <w:t>Ms. Sushmita</w:t>
      </w:r>
    </w:p>
    <w:p w:rsidR="00AA314D" w:rsidRDefault="006E335F" w:rsidP="006E335F">
      <w:pPr>
        <w:spacing w:line="828" w:lineRule="auto"/>
        <w:ind w:left="3508" w:right="2323" w:firstLine="4"/>
        <w:rPr>
          <w:b/>
          <w:sz w:val="24"/>
          <w:szCs w:val="24"/>
        </w:rPr>
      </w:pPr>
      <w:r>
        <w:rPr>
          <w:b/>
          <w:sz w:val="24"/>
          <w:szCs w:val="24"/>
        </w:rPr>
        <w:t>Group M</w:t>
      </w:r>
      <w:r w:rsidR="00B04C28">
        <w:rPr>
          <w:b/>
          <w:sz w:val="24"/>
          <w:szCs w:val="24"/>
        </w:rPr>
        <w:t>embers:</w:t>
      </w:r>
    </w:p>
    <w:p w:rsidR="005C06DB" w:rsidRPr="005C06DB" w:rsidRDefault="005C06DB" w:rsidP="006E335F">
      <w:pPr>
        <w:spacing w:line="828" w:lineRule="auto"/>
        <w:ind w:left="3508" w:right="2323" w:firstLine="4"/>
        <w:rPr>
          <w:sz w:val="24"/>
          <w:szCs w:val="24"/>
        </w:rPr>
      </w:pPr>
      <w:r w:rsidRPr="005C06DB">
        <w:rPr>
          <w:sz w:val="24"/>
          <w:szCs w:val="24"/>
        </w:rPr>
        <w:t>Vasudev B M (17CO150)</w:t>
      </w:r>
    </w:p>
    <w:p w:rsidR="005C06DB" w:rsidRPr="005C06DB" w:rsidRDefault="005C06DB" w:rsidP="006E335F">
      <w:pPr>
        <w:spacing w:line="828" w:lineRule="auto"/>
        <w:ind w:left="3508" w:right="2323" w:firstLine="4"/>
        <w:rPr>
          <w:sz w:val="24"/>
          <w:szCs w:val="24"/>
        </w:rPr>
      </w:pPr>
      <w:r w:rsidRPr="005C06DB">
        <w:rPr>
          <w:sz w:val="24"/>
          <w:szCs w:val="24"/>
        </w:rPr>
        <w:t>S Sai Girish (16CO244)</w:t>
      </w:r>
    </w:p>
    <w:p w:rsidR="005C06DB" w:rsidRPr="005C06DB" w:rsidRDefault="005C06DB" w:rsidP="006E335F">
      <w:pPr>
        <w:spacing w:line="828" w:lineRule="auto"/>
        <w:ind w:left="3508" w:right="2323" w:firstLine="4"/>
        <w:rPr>
          <w:sz w:val="24"/>
          <w:szCs w:val="24"/>
        </w:rPr>
      </w:pPr>
      <w:r w:rsidRPr="005C06DB">
        <w:rPr>
          <w:rFonts w:ascii="Segoe UI" w:hAnsi="Segoe UI" w:cs="Segoe UI"/>
          <w:color w:val="24292E"/>
          <w:sz w:val="22"/>
          <w:szCs w:val="22"/>
          <w:shd w:val="clear" w:color="auto" w:fill="FFFFFF"/>
        </w:rPr>
        <w:t>Gauri V.Nair</w:t>
      </w:r>
      <w:r w:rsidRPr="005C06DB">
        <w:rPr>
          <w:sz w:val="24"/>
          <w:szCs w:val="24"/>
        </w:rPr>
        <w:t xml:space="preserve"> (17CO116)</w:t>
      </w:r>
    </w:p>
    <w:p w:rsidR="006E335F" w:rsidRDefault="006E335F" w:rsidP="006E335F">
      <w:pPr>
        <w:spacing w:line="828" w:lineRule="auto"/>
        <w:ind w:right="2323"/>
        <w:rPr>
          <w:b/>
          <w:sz w:val="24"/>
          <w:szCs w:val="24"/>
        </w:rPr>
      </w:pPr>
    </w:p>
    <w:p w:rsidR="00AA314D" w:rsidRDefault="006E335F" w:rsidP="005C06DB">
      <w:pPr>
        <w:spacing w:line="828" w:lineRule="auto"/>
        <w:ind w:right="2323"/>
      </w:pPr>
      <w:r>
        <w:rPr>
          <w:b/>
          <w:sz w:val="24"/>
          <w:szCs w:val="24"/>
        </w:rPr>
        <w:tab/>
      </w:r>
    </w:p>
    <w:p w:rsidR="00AA314D" w:rsidRDefault="00AA314D">
      <w:pPr>
        <w:spacing w:before="7" w:line="240" w:lineRule="exact"/>
        <w:rPr>
          <w:sz w:val="24"/>
          <w:szCs w:val="24"/>
        </w:rPr>
      </w:pPr>
    </w:p>
    <w:p w:rsidR="00AA314D" w:rsidRDefault="00B04C28">
      <w:pPr>
        <w:spacing w:before="24"/>
        <w:ind w:left="100"/>
        <w:rPr>
          <w:b/>
          <w:sz w:val="28"/>
          <w:szCs w:val="28"/>
        </w:rPr>
      </w:pPr>
      <w:r>
        <w:rPr>
          <w:b/>
          <w:sz w:val="28"/>
          <w:szCs w:val="28"/>
        </w:rPr>
        <w:t>Abstract:</w:t>
      </w:r>
    </w:p>
    <w:p w:rsidR="006E335F" w:rsidRDefault="006E335F">
      <w:pPr>
        <w:spacing w:before="24"/>
        <w:ind w:left="100"/>
        <w:rPr>
          <w:b/>
          <w:sz w:val="28"/>
          <w:szCs w:val="28"/>
        </w:rPr>
      </w:pPr>
    </w:p>
    <w:p w:rsidR="006E335F" w:rsidRPr="00302CBA" w:rsidRDefault="006E335F" w:rsidP="006E335F">
      <w:pPr>
        <w:spacing w:before="24"/>
        <w:ind w:left="100"/>
        <w:rPr>
          <w:i/>
          <w:sz w:val="28"/>
          <w:szCs w:val="28"/>
        </w:rPr>
      </w:pPr>
      <w:r w:rsidRPr="00302CBA">
        <w:rPr>
          <w:i/>
          <w:sz w:val="28"/>
          <w:szCs w:val="28"/>
        </w:rPr>
        <w:t>Aim</w:t>
      </w:r>
    </w:p>
    <w:p w:rsidR="006E335F" w:rsidRDefault="006E335F" w:rsidP="00302CBA">
      <w:pPr>
        <w:spacing w:before="24"/>
        <w:ind w:left="720"/>
        <w:rPr>
          <w:sz w:val="28"/>
          <w:szCs w:val="28"/>
        </w:rPr>
      </w:pPr>
      <w:r w:rsidRPr="006E335F">
        <w:rPr>
          <w:sz w:val="28"/>
          <w:szCs w:val="28"/>
        </w:rPr>
        <w:t>To desig</w:t>
      </w:r>
      <w:r w:rsidR="000540A0">
        <w:rPr>
          <w:sz w:val="28"/>
          <w:szCs w:val="28"/>
        </w:rPr>
        <w:t>n and implement a lexical analyz</w:t>
      </w:r>
      <w:r w:rsidRPr="006E335F">
        <w:rPr>
          <w:sz w:val="28"/>
          <w:szCs w:val="28"/>
        </w:rPr>
        <w:t>er using lex for a subset of the C language.</w:t>
      </w:r>
    </w:p>
    <w:p w:rsidR="00302CBA" w:rsidRPr="006E335F" w:rsidRDefault="00302CBA" w:rsidP="006E335F">
      <w:pPr>
        <w:spacing w:before="24"/>
        <w:ind w:left="100"/>
        <w:rPr>
          <w:sz w:val="28"/>
          <w:szCs w:val="28"/>
        </w:rPr>
      </w:pPr>
    </w:p>
    <w:p w:rsidR="006E335F" w:rsidRPr="00302CBA" w:rsidRDefault="006E335F" w:rsidP="006E335F">
      <w:pPr>
        <w:spacing w:before="24"/>
        <w:ind w:left="100"/>
        <w:rPr>
          <w:i/>
          <w:sz w:val="28"/>
          <w:szCs w:val="28"/>
        </w:rPr>
      </w:pPr>
      <w:r w:rsidRPr="00302CBA">
        <w:rPr>
          <w:i/>
          <w:sz w:val="28"/>
          <w:szCs w:val="28"/>
        </w:rPr>
        <w:t>Features supported</w:t>
      </w:r>
    </w:p>
    <w:p w:rsidR="006E335F" w:rsidRPr="006E335F" w:rsidRDefault="006E335F" w:rsidP="00302CBA">
      <w:pPr>
        <w:spacing w:before="24"/>
        <w:ind w:left="720"/>
        <w:rPr>
          <w:sz w:val="28"/>
          <w:szCs w:val="28"/>
        </w:rPr>
      </w:pPr>
      <w:r w:rsidRPr="006E335F">
        <w:rPr>
          <w:sz w:val="28"/>
          <w:szCs w:val="28"/>
        </w:rPr>
        <w:t xml:space="preserve">1. Variable data types - int, char along with its sub types - short, long, </w:t>
      </w:r>
      <w:r w:rsidR="00302CBA">
        <w:rPr>
          <w:sz w:val="28"/>
          <w:szCs w:val="28"/>
        </w:rPr>
        <w:t xml:space="preserve">              </w:t>
      </w:r>
      <w:r w:rsidRPr="006E335F">
        <w:rPr>
          <w:sz w:val="28"/>
          <w:szCs w:val="28"/>
        </w:rPr>
        <w:t>signed, unsigned.</w:t>
      </w:r>
    </w:p>
    <w:p w:rsidR="006E335F" w:rsidRPr="006E335F" w:rsidRDefault="006E335F" w:rsidP="00302CBA">
      <w:pPr>
        <w:spacing w:before="24"/>
        <w:ind w:left="720"/>
        <w:rPr>
          <w:sz w:val="28"/>
          <w:szCs w:val="28"/>
        </w:rPr>
      </w:pPr>
      <w:r w:rsidRPr="006E335F">
        <w:rPr>
          <w:sz w:val="28"/>
          <w:szCs w:val="28"/>
        </w:rPr>
        <w:t>2. Looping constructs - while loops along with nested while loops.</w:t>
      </w:r>
    </w:p>
    <w:p w:rsidR="006E335F" w:rsidRPr="006E335F" w:rsidRDefault="006E335F" w:rsidP="00302CBA">
      <w:pPr>
        <w:spacing w:before="24"/>
        <w:ind w:left="720"/>
        <w:rPr>
          <w:sz w:val="28"/>
          <w:szCs w:val="28"/>
        </w:rPr>
      </w:pPr>
      <w:r w:rsidRPr="006E335F">
        <w:rPr>
          <w:sz w:val="28"/>
          <w:szCs w:val="28"/>
        </w:rPr>
        <w:t>3. Identification and classification of tokens.</w:t>
      </w:r>
    </w:p>
    <w:p w:rsidR="006E335F" w:rsidRPr="006E335F" w:rsidRDefault="006E335F" w:rsidP="00302CBA">
      <w:pPr>
        <w:spacing w:before="24"/>
        <w:ind w:left="720"/>
        <w:rPr>
          <w:sz w:val="28"/>
          <w:szCs w:val="28"/>
        </w:rPr>
      </w:pPr>
      <w:r w:rsidRPr="006E335F">
        <w:rPr>
          <w:sz w:val="28"/>
          <w:szCs w:val="28"/>
        </w:rPr>
        <w:t>4. Identification of functions accepting a single parameter.</w:t>
      </w:r>
    </w:p>
    <w:p w:rsidR="006E335F" w:rsidRPr="006E335F" w:rsidRDefault="006E335F" w:rsidP="00302CBA">
      <w:pPr>
        <w:spacing w:before="24"/>
        <w:ind w:left="720"/>
        <w:rPr>
          <w:sz w:val="28"/>
          <w:szCs w:val="28"/>
        </w:rPr>
      </w:pPr>
      <w:r w:rsidRPr="006E335F">
        <w:rPr>
          <w:sz w:val="28"/>
          <w:szCs w:val="28"/>
        </w:rPr>
        <w:t xml:space="preserve">5. Maintenance of a symbol table and a constant table using hashing </w:t>
      </w:r>
      <w:r w:rsidR="00302CBA">
        <w:rPr>
          <w:sz w:val="28"/>
          <w:szCs w:val="28"/>
        </w:rPr>
        <w:t xml:space="preserve">             </w:t>
      </w:r>
      <w:r w:rsidRPr="006E335F">
        <w:rPr>
          <w:sz w:val="28"/>
          <w:szCs w:val="28"/>
        </w:rPr>
        <w:t>techniques.</w:t>
      </w:r>
    </w:p>
    <w:p w:rsidR="006E335F" w:rsidRPr="006E335F" w:rsidRDefault="006E335F" w:rsidP="00302CBA">
      <w:pPr>
        <w:spacing w:before="24"/>
        <w:ind w:left="720"/>
        <w:rPr>
          <w:sz w:val="28"/>
          <w:szCs w:val="28"/>
        </w:rPr>
      </w:pPr>
      <w:r w:rsidRPr="006E335F">
        <w:rPr>
          <w:sz w:val="28"/>
          <w:szCs w:val="28"/>
        </w:rPr>
        <w:t>6. Error detection for multi-line comments and nested comments that are not</w:t>
      </w:r>
      <w:r w:rsidR="00302CBA">
        <w:rPr>
          <w:sz w:val="28"/>
          <w:szCs w:val="28"/>
        </w:rPr>
        <w:t xml:space="preserve"> </w:t>
      </w:r>
      <w:r w:rsidRPr="006E335F">
        <w:rPr>
          <w:sz w:val="28"/>
          <w:szCs w:val="28"/>
        </w:rPr>
        <w:t>terminated before the end of the program.</w:t>
      </w:r>
    </w:p>
    <w:p w:rsidR="006E335F" w:rsidRDefault="006E335F" w:rsidP="00302CBA">
      <w:pPr>
        <w:spacing w:before="24"/>
        <w:ind w:left="720"/>
        <w:rPr>
          <w:sz w:val="28"/>
          <w:szCs w:val="28"/>
        </w:rPr>
      </w:pPr>
      <w:r w:rsidRPr="006E335F">
        <w:rPr>
          <w:sz w:val="28"/>
          <w:szCs w:val="28"/>
        </w:rPr>
        <w:t xml:space="preserve">7. Checking for strings that does not end before the end of a statement </w:t>
      </w:r>
      <w:r w:rsidR="00302CBA">
        <w:rPr>
          <w:sz w:val="28"/>
          <w:szCs w:val="28"/>
        </w:rPr>
        <w:t xml:space="preserve">        </w:t>
      </w:r>
      <w:r w:rsidRPr="006E335F">
        <w:rPr>
          <w:sz w:val="28"/>
          <w:szCs w:val="28"/>
        </w:rPr>
        <w:t>and displaying</w:t>
      </w:r>
      <w:r w:rsidR="00302CBA">
        <w:rPr>
          <w:sz w:val="28"/>
          <w:szCs w:val="28"/>
        </w:rPr>
        <w:t xml:space="preserve"> </w:t>
      </w:r>
      <w:r w:rsidRPr="006E335F">
        <w:rPr>
          <w:sz w:val="28"/>
          <w:szCs w:val="28"/>
        </w:rPr>
        <w:t>corresponding error message.</w:t>
      </w:r>
    </w:p>
    <w:p w:rsidR="00302CBA" w:rsidRPr="006E335F" w:rsidRDefault="00302CBA" w:rsidP="006E335F">
      <w:pPr>
        <w:spacing w:before="24"/>
        <w:ind w:left="100"/>
        <w:rPr>
          <w:sz w:val="28"/>
          <w:szCs w:val="28"/>
        </w:rPr>
      </w:pPr>
    </w:p>
    <w:p w:rsidR="006E335F" w:rsidRPr="00302CBA" w:rsidRDefault="006E335F" w:rsidP="006E335F">
      <w:pPr>
        <w:spacing w:before="24"/>
        <w:ind w:left="100"/>
        <w:rPr>
          <w:i/>
          <w:sz w:val="28"/>
          <w:szCs w:val="28"/>
        </w:rPr>
      </w:pPr>
      <w:r w:rsidRPr="00302CBA">
        <w:rPr>
          <w:i/>
          <w:sz w:val="28"/>
          <w:szCs w:val="28"/>
        </w:rPr>
        <w:t>Nature of output</w:t>
      </w:r>
    </w:p>
    <w:p w:rsidR="006E335F" w:rsidRPr="006E335F" w:rsidRDefault="006E335F" w:rsidP="00302CBA">
      <w:pPr>
        <w:spacing w:before="24"/>
        <w:ind w:left="720"/>
        <w:rPr>
          <w:sz w:val="28"/>
          <w:szCs w:val="28"/>
        </w:rPr>
      </w:pPr>
      <w:r w:rsidRPr="006E335F">
        <w:rPr>
          <w:sz w:val="28"/>
          <w:szCs w:val="28"/>
        </w:rPr>
        <w:t>1. Error messages for the errors handled.</w:t>
      </w:r>
    </w:p>
    <w:p w:rsidR="006E335F" w:rsidRPr="006E335F" w:rsidRDefault="006E335F" w:rsidP="00302CBA">
      <w:pPr>
        <w:spacing w:before="24"/>
        <w:ind w:left="720"/>
        <w:rPr>
          <w:sz w:val="28"/>
          <w:szCs w:val="28"/>
        </w:rPr>
      </w:pPr>
      <w:r w:rsidRPr="006E335F">
        <w:rPr>
          <w:sz w:val="28"/>
          <w:szCs w:val="28"/>
        </w:rPr>
        <w:t>2. The token will be displayed along with the type:</w:t>
      </w:r>
    </w:p>
    <w:p w:rsidR="006E335F" w:rsidRPr="006E335F" w:rsidRDefault="006E335F" w:rsidP="00302CBA">
      <w:pPr>
        <w:spacing w:before="24"/>
        <w:ind w:left="1440"/>
        <w:rPr>
          <w:sz w:val="28"/>
          <w:szCs w:val="28"/>
        </w:rPr>
      </w:pPr>
      <w:r w:rsidRPr="006E335F">
        <w:rPr>
          <w:sz w:val="28"/>
          <w:szCs w:val="28"/>
        </w:rPr>
        <w:t>- Keyword</w:t>
      </w:r>
    </w:p>
    <w:p w:rsidR="006E335F" w:rsidRPr="006E335F" w:rsidRDefault="006E335F" w:rsidP="00302CBA">
      <w:pPr>
        <w:spacing w:before="24"/>
        <w:ind w:left="1440"/>
        <w:rPr>
          <w:sz w:val="28"/>
          <w:szCs w:val="28"/>
        </w:rPr>
      </w:pPr>
      <w:r w:rsidRPr="006E335F">
        <w:rPr>
          <w:sz w:val="28"/>
          <w:szCs w:val="28"/>
        </w:rPr>
        <w:t>- Identifier</w:t>
      </w:r>
    </w:p>
    <w:p w:rsidR="006E335F" w:rsidRPr="006E335F" w:rsidRDefault="006E335F" w:rsidP="00302CBA">
      <w:pPr>
        <w:spacing w:before="24"/>
        <w:ind w:left="1440"/>
        <w:rPr>
          <w:sz w:val="28"/>
          <w:szCs w:val="28"/>
        </w:rPr>
      </w:pPr>
      <w:r w:rsidRPr="006E335F">
        <w:rPr>
          <w:sz w:val="28"/>
          <w:szCs w:val="28"/>
        </w:rPr>
        <w:t>- Literal</w:t>
      </w:r>
    </w:p>
    <w:p w:rsidR="006E335F" w:rsidRPr="006E335F" w:rsidRDefault="006E335F" w:rsidP="00302CBA">
      <w:pPr>
        <w:spacing w:before="24"/>
        <w:ind w:left="1440"/>
        <w:rPr>
          <w:sz w:val="28"/>
          <w:szCs w:val="28"/>
        </w:rPr>
      </w:pPr>
      <w:r w:rsidRPr="006E335F">
        <w:rPr>
          <w:sz w:val="28"/>
          <w:szCs w:val="28"/>
        </w:rPr>
        <w:t>- Operator</w:t>
      </w:r>
    </w:p>
    <w:p w:rsidR="006E335F" w:rsidRPr="006E335F" w:rsidRDefault="006E335F" w:rsidP="00302CBA">
      <w:pPr>
        <w:spacing w:before="24"/>
        <w:ind w:left="1440"/>
        <w:rPr>
          <w:sz w:val="28"/>
          <w:szCs w:val="28"/>
        </w:rPr>
      </w:pPr>
      <w:r w:rsidRPr="006E335F">
        <w:rPr>
          <w:sz w:val="28"/>
          <w:szCs w:val="28"/>
        </w:rPr>
        <w:t>- Punctuator</w:t>
      </w:r>
    </w:p>
    <w:p w:rsidR="006E335F" w:rsidRPr="006E335F" w:rsidRDefault="006E335F" w:rsidP="00302CBA">
      <w:pPr>
        <w:spacing w:before="24"/>
        <w:ind w:left="720"/>
        <w:rPr>
          <w:sz w:val="28"/>
          <w:szCs w:val="28"/>
        </w:rPr>
      </w:pPr>
      <w:r w:rsidRPr="006E335F">
        <w:rPr>
          <w:sz w:val="28"/>
          <w:szCs w:val="28"/>
        </w:rPr>
        <w:t>3. Symbol table</w:t>
      </w:r>
    </w:p>
    <w:p w:rsidR="006E335F" w:rsidRDefault="006E335F" w:rsidP="00302CBA">
      <w:pPr>
        <w:spacing w:before="24"/>
        <w:ind w:left="720"/>
        <w:rPr>
          <w:sz w:val="28"/>
          <w:szCs w:val="28"/>
        </w:rPr>
        <w:sectPr w:rsidR="006E335F">
          <w:headerReference w:type="default" r:id="rId8"/>
          <w:footerReference w:type="default" r:id="rId9"/>
          <w:pgSz w:w="11920" w:h="16840"/>
          <w:pgMar w:top="960" w:right="1680" w:bottom="280" w:left="1340" w:header="748" w:footer="1006" w:gutter="0"/>
          <w:pgNumType w:start="2"/>
          <w:cols w:space="720"/>
        </w:sectPr>
      </w:pPr>
      <w:r w:rsidRPr="006E335F">
        <w:rPr>
          <w:sz w:val="28"/>
          <w:szCs w:val="28"/>
        </w:rPr>
        <w:t>4. Constant table</w:t>
      </w:r>
    </w:p>
    <w:p w:rsidR="00AA314D" w:rsidRDefault="00AA314D">
      <w:pPr>
        <w:spacing w:line="200" w:lineRule="exact"/>
      </w:pPr>
    </w:p>
    <w:p w:rsidR="00AA314D" w:rsidRDefault="00AA314D">
      <w:pPr>
        <w:spacing w:before="15" w:line="240" w:lineRule="exact"/>
        <w:rPr>
          <w:sz w:val="24"/>
          <w:szCs w:val="24"/>
        </w:rPr>
      </w:pPr>
    </w:p>
    <w:p w:rsidR="00AA314D" w:rsidRDefault="00B04C28">
      <w:pPr>
        <w:spacing w:before="18"/>
        <w:ind w:left="100"/>
        <w:rPr>
          <w:sz w:val="32"/>
          <w:szCs w:val="32"/>
        </w:rPr>
      </w:pPr>
      <w:r>
        <w:rPr>
          <w:b/>
          <w:sz w:val="28"/>
          <w:szCs w:val="28"/>
        </w:rPr>
        <w:t>Contents</w:t>
      </w:r>
      <w:r>
        <w:rPr>
          <w:color w:val="7A220C"/>
          <w:w w:val="99"/>
          <w:sz w:val="32"/>
          <w:szCs w:val="32"/>
        </w:rPr>
        <w:t>:</w:t>
      </w:r>
    </w:p>
    <w:p w:rsidR="00AA314D" w:rsidRDefault="00AA314D">
      <w:pPr>
        <w:spacing w:before="8" w:line="260" w:lineRule="exact"/>
        <w:rPr>
          <w:sz w:val="26"/>
          <w:szCs w:val="26"/>
        </w:rPr>
      </w:pPr>
    </w:p>
    <w:p w:rsidR="00AA314D" w:rsidRDefault="00B04C28">
      <w:pPr>
        <w:ind w:left="460"/>
        <w:rPr>
          <w:sz w:val="24"/>
          <w:szCs w:val="24"/>
        </w:rPr>
      </w:pPr>
      <w:r>
        <w:rPr>
          <w:rFonts w:ascii="Verdana" w:eastAsia="Verdana" w:hAnsi="Verdana" w:cs="Verdana"/>
          <w:sz w:val="24"/>
          <w:szCs w:val="24"/>
        </w:rPr>
        <w:t xml:space="preserve">•   </w:t>
      </w:r>
      <w:r>
        <w:rPr>
          <w:sz w:val="24"/>
          <w:szCs w:val="24"/>
        </w:rPr>
        <w:t>Introduction                                                                                                    Page No</w:t>
      </w:r>
    </w:p>
    <w:p w:rsidR="00AA314D" w:rsidRDefault="00B04C28">
      <w:pPr>
        <w:spacing w:before="21"/>
        <w:ind w:left="1180"/>
        <w:rPr>
          <w:sz w:val="24"/>
          <w:szCs w:val="24"/>
        </w:rPr>
      </w:pPr>
      <w:r>
        <w:rPr>
          <w:rFonts w:ascii="Courier New" w:eastAsia="Courier New" w:hAnsi="Courier New" w:cs="Courier New"/>
          <w:sz w:val="24"/>
          <w:szCs w:val="24"/>
        </w:rPr>
        <w:t xml:space="preserve">o </w:t>
      </w:r>
      <w:r>
        <w:rPr>
          <w:sz w:val="24"/>
          <w:szCs w:val="24"/>
        </w:rPr>
        <w:t>Lexical Analyzer</w:t>
      </w:r>
    </w:p>
    <w:p w:rsidR="00AA314D" w:rsidRDefault="00B04C28">
      <w:pPr>
        <w:spacing w:before="1"/>
        <w:ind w:left="1180"/>
        <w:rPr>
          <w:sz w:val="24"/>
          <w:szCs w:val="24"/>
        </w:rPr>
      </w:pPr>
      <w:r>
        <w:rPr>
          <w:rFonts w:ascii="Courier New" w:eastAsia="Courier New" w:hAnsi="Courier New" w:cs="Courier New"/>
          <w:sz w:val="24"/>
          <w:szCs w:val="24"/>
        </w:rPr>
        <w:t xml:space="preserve">o </w:t>
      </w:r>
      <w:r>
        <w:rPr>
          <w:sz w:val="24"/>
          <w:szCs w:val="24"/>
        </w:rPr>
        <w:t>Flex Script</w:t>
      </w:r>
    </w:p>
    <w:p w:rsidR="00AA314D" w:rsidRDefault="00B04C28">
      <w:pPr>
        <w:spacing w:before="1"/>
        <w:ind w:left="1180"/>
        <w:rPr>
          <w:sz w:val="24"/>
          <w:szCs w:val="24"/>
        </w:rPr>
      </w:pPr>
      <w:r>
        <w:rPr>
          <w:rFonts w:ascii="Courier New" w:eastAsia="Courier New" w:hAnsi="Courier New" w:cs="Courier New"/>
          <w:sz w:val="24"/>
          <w:szCs w:val="24"/>
        </w:rPr>
        <w:t xml:space="preserve">o </w:t>
      </w:r>
      <w:r>
        <w:rPr>
          <w:sz w:val="24"/>
          <w:szCs w:val="24"/>
        </w:rPr>
        <w:t>C Program</w:t>
      </w:r>
    </w:p>
    <w:p w:rsidR="00AA314D" w:rsidRDefault="00B04C28">
      <w:pPr>
        <w:spacing w:before="3"/>
        <w:ind w:left="460"/>
        <w:rPr>
          <w:sz w:val="24"/>
          <w:szCs w:val="24"/>
        </w:rPr>
      </w:pPr>
      <w:r>
        <w:rPr>
          <w:rFonts w:ascii="Verdana" w:eastAsia="Verdana" w:hAnsi="Verdana" w:cs="Verdana"/>
          <w:sz w:val="24"/>
          <w:szCs w:val="24"/>
        </w:rPr>
        <w:t xml:space="preserve">•   </w:t>
      </w:r>
      <w:r>
        <w:rPr>
          <w:sz w:val="24"/>
          <w:szCs w:val="24"/>
        </w:rPr>
        <w:t>Design of Programs</w:t>
      </w:r>
    </w:p>
    <w:p w:rsidR="00AA314D" w:rsidRDefault="00B04C28">
      <w:pPr>
        <w:spacing w:before="19"/>
        <w:ind w:left="1180"/>
        <w:rPr>
          <w:sz w:val="24"/>
          <w:szCs w:val="24"/>
        </w:rPr>
      </w:pPr>
      <w:r>
        <w:rPr>
          <w:rFonts w:ascii="Courier New" w:eastAsia="Courier New" w:hAnsi="Courier New" w:cs="Courier New"/>
          <w:sz w:val="24"/>
          <w:szCs w:val="24"/>
        </w:rPr>
        <w:t xml:space="preserve">o </w:t>
      </w:r>
      <w:r>
        <w:rPr>
          <w:sz w:val="24"/>
          <w:szCs w:val="24"/>
        </w:rPr>
        <w:t>Code</w:t>
      </w:r>
    </w:p>
    <w:p w:rsidR="00AA314D" w:rsidRDefault="00B04C28">
      <w:pPr>
        <w:spacing w:before="1"/>
        <w:ind w:left="1180"/>
        <w:rPr>
          <w:sz w:val="24"/>
          <w:szCs w:val="24"/>
        </w:rPr>
      </w:pPr>
      <w:r>
        <w:rPr>
          <w:rFonts w:ascii="Courier New" w:eastAsia="Courier New" w:hAnsi="Courier New" w:cs="Courier New"/>
          <w:sz w:val="24"/>
          <w:szCs w:val="24"/>
        </w:rPr>
        <w:t xml:space="preserve">o </w:t>
      </w:r>
      <w:r>
        <w:rPr>
          <w:sz w:val="24"/>
          <w:szCs w:val="24"/>
        </w:rPr>
        <w:t>Explanation</w:t>
      </w:r>
    </w:p>
    <w:p w:rsidR="00AA314D" w:rsidRDefault="00B04C28">
      <w:pPr>
        <w:spacing w:before="3"/>
        <w:ind w:left="460"/>
        <w:rPr>
          <w:sz w:val="24"/>
          <w:szCs w:val="24"/>
        </w:rPr>
      </w:pPr>
      <w:r>
        <w:rPr>
          <w:rFonts w:ascii="Verdana" w:eastAsia="Verdana" w:hAnsi="Verdana" w:cs="Verdana"/>
          <w:sz w:val="24"/>
          <w:szCs w:val="24"/>
        </w:rPr>
        <w:t xml:space="preserve">•   </w:t>
      </w:r>
      <w:r>
        <w:rPr>
          <w:sz w:val="24"/>
          <w:szCs w:val="24"/>
        </w:rPr>
        <w:t>Test Cases</w:t>
      </w:r>
    </w:p>
    <w:p w:rsidR="00AA314D" w:rsidRDefault="00B04C28">
      <w:pPr>
        <w:spacing w:before="21"/>
        <w:ind w:left="1180"/>
        <w:rPr>
          <w:sz w:val="24"/>
          <w:szCs w:val="24"/>
        </w:rPr>
      </w:pPr>
      <w:r>
        <w:rPr>
          <w:rFonts w:ascii="Courier New" w:eastAsia="Courier New" w:hAnsi="Courier New" w:cs="Courier New"/>
          <w:sz w:val="24"/>
          <w:szCs w:val="24"/>
        </w:rPr>
        <w:t xml:space="preserve">o </w:t>
      </w:r>
      <w:r>
        <w:rPr>
          <w:sz w:val="24"/>
          <w:szCs w:val="24"/>
        </w:rPr>
        <w:t>Without Errors</w:t>
      </w:r>
    </w:p>
    <w:p w:rsidR="00AA314D" w:rsidRDefault="00B04C28">
      <w:pPr>
        <w:spacing w:before="1"/>
        <w:ind w:left="1180"/>
        <w:rPr>
          <w:sz w:val="24"/>
          <w:szCs w:val="24"/>
        </w:rPr>
      </w:pPr>
      <w:r>
        <w:rPr>
          <w:rFonts w:ascii="Courier New" w:eastAsia="Courier New" w:hAnsi="Courier New" w:cs="Courier New"/>
          <w:sz w:val="24"/>
          <w:szCs w:val="24"/>
        </w:rPr>
        <w:t xml:space="preserve">o </w:t>
      </w:r>
      <w:r>
        <w:rPr>
          <w:sz w:val="24"/>
          <w:szCs w:val="24"/>
        </w:rPr>
        <w:t>With Errors</w:t>
      </w:r>
    </w:p>
    <w:p w:rsidR="00AA314D" w:rsidRDefault="00B04C28">
      <w:pPr>
        <w:spacing w:before="4"/>
        <w:ind w:left="460"/>
        <w:rPr>
          <w:sz w:val="24"/>
          <w:szCs w:val="24"/>
        </w:rPr>
      </w:pPr>
      <w:r>
        <w:rPr>
          <w:rFonts w:ascii="Verdana" w:eastAsia="Verdana" w:hAnsi="Verdana" w:cs="Verdana"/>
          <w:sz w:val="24"/>
          <w:szCs w:val="24"/>
        </w:rPr>
        <w:t xml:space="preserve">•   </w:t>
      </w:r>
      <w:r>
        <w:rPr>
          <w:sz w:val="24"/>
          <w:szCs w:val="24"/>
        </w:rPr>
        <w:t>Implementation</w:t>
      </w:r>
    </w:p>
    <w:p w:rsidR="00AA314D" w:rsidRDefault="00B04C28">
      <w:pPr>
        <w:spacing w:before="21"/>
        <w:ind w:left="460"/>
        <w:rPr>
          <w:sz w:val="24"/>
          <w:szCs w:val="24"/>
        </w:rPr>
      </w:pPr>
      <w:r>
        <w:rPr>
          <w:rFonts w:ascii="Verdana" w:eastAsia="Verdana" w:hAnsi="Verdana" w:cs="Verdana"/>
          <w:sz w:val="24"/>
          <w:szCs w:val="24"/>
        </w:rPr>
        <w:t xml:space="preserve">•   </w:t>
      </w:r>
      <w:r>
        <w:rPr>
          <w:sz w:val="24"/>
          <w:szCs w:val="24"/>
        </w:rPr>
        <w:t>Results / Future work</w:t>
      </w:r>
    </w:p>
    <w:p w:rsidR="00AA314D" w:rsidRDefault="00B04C28">
      <w:pPr>
        <w:spacing w:before="21"/>
        <w:ind w:left="460"/>
        <w:rPr>
          <w:sz w:val="24"/>
          <w:szCs w:val="24"/>
        </w:rPr>
      </w:pPr>
      <w:r>
        <w:rPr>
          <w:rFonts w:ascii="Verdana" w:eastAsia="Verdana" w:hAnsi="Verdana" w:cs="Verdana"/>
          <w:sz w:val="24"/>
          <w:szCs w:val="24"/>
        </w:rPr>
        <w:t xml:space="preserve">•   </w:t>
      </w:r>
      <w:r>
        <w:rPr>
          <w:sz w:val="24"/>
          <w:szCs w:val="24"/>
        </w:rPr>
        <w:t>References</w:t>
      </w:r>
    </w:p>
    <w:p w:rsidR="00AA314D" w:rsidRDefault="00AA314D">
      <w:pPr>
        <w:spacing w:line="200" w:lineRule="exact"/>
      </w:pPr>
    </w:p>
    <w:p w:rsidR="00AA314D" w:rsidRDefault="00AA314D">
      <w:pPr>
        <w:spacing w:before="1" w:line="280" w:lineRule="exact"/>
        <w:rPr>
          <w:sz w:val="28"/>
          <w:szCs w:val="28"/>
        </w:rPr>
      </w:pPr>
    </w:p>
    <w:p w:rsidR="00AA314D" w:rsidRDefault="00B04C28">
      <w:pPr>
        <w:ind w:left="59" w:right="5584"/>
        <w:jc w:val="center"/>
        <w:rPr>
          <w:sz w:val="28"/>
          <w:szCs w:val="28"/>
        </w:rPr>
      </w:pPr>
      <w:r>
        <w:rPr>
          <w:b/>
          <w:sz w:val="28"/>
          <w:szCs w:val="28"/>
        </w:rPr>
        <w:t>List of Figures and Tables:</w:t>
      </w:r>
    </w:p>
    <w:p w:rsidR="00AA314D" w:rsidRDefault="00AA314D">
      <w:pPr>
        <w:spacing w:before="3" w:line="180" w:lineRule="exact"/>
        <w:rPr>
          <w:sz w:val="18"/>
          <w:szCs w:val="18"/>
        </w:rPr>
      </w:pPr>
    </w:p>
    <w:p w:rsidR="00AA314D" w:rsidRDefault="00B04C28">
      <w:pPr>
        <w:ind w:left="460"/>
        <w:rPr>
          <w:sz w:val="24"/>
          <w:szCs w:val="24"/>
        </w:rPr>
      </w:pPr>
      <w:r>
        <w:rPr>
          <w:sz w:val="24"/>
          <w:szCs w:val="24"/>
        </w:rPr>
        <w:t>1.   Table 1: Test Cases without errors</w:t>
      </w:r>
    </w:p>
    <w:p w:rsidR="00AA314D" w:rsidRDefault="00B04C28">
      <w:pPr>
        <w:spacing w:before="21"/>
        <w:ind w:left="460"/>
        <w:rPr>
          <w:sz w:val="24"/>
          <w:szCs w:val="24"/>
        </w:rPr>
      </w:pPr>
      <w:r>
        <w:rPr>
          <w:sz w:val="24"/>
          <w:szCs w:val="24"/>
        </w:rPr>
        <w:t>2.   Table 2: Test cases with errors</w:t>
      </w:r>
    </w:p>
    <w:p w:rsidR="00AA314D" w:rsidRDefault="00B04C28">
      <w:pPr>
        <w:spacing w:before="21"/>
        <w:ind w:left="460"/>
        <w:rPr>
          <w:sz w:val="24"/>
          <w:szCs w:val="24"/>
        </w:rPr>
      </w:pPr>
      <w:r>
        <w:rPr>
          <w:sz w:val="24"/>
          <w:szCs w:val="24"/>
        </w:rPr>
        <w:t>3.   Figure 1: Input for: For loop with valid and invalid strings</w:t>
      </w:r>
    </w:p>
    <w:p w:rsidR="00AA314D" w:rsidRDefault="00B04C28">
      <w:pPr>
        <w:spacing w:before="21"/>
        <w:ind w:left="460"/>
        <w:rPr>
          <w:sz w:val="24"/>
          <w:szCs w:val="24"/>
        </w:rPr>
      </w:pPr>
      <w:r>
        <w:rPr>
          <w:sz w:val="24"/>
          <w:szCs w:val="24"/>
        </w:rPr>
        <w:t>4.   Figure 2: Output for: For loop with valid and invalid strings</w:t>
      </w:r>
    </w:p>
    <w:p w:rsidR="00AA314D" w:rsidRDefault="00B04C28">
      <w:pPr>
        <w:spacing w:before="21"/>
        <w:ind w:left="460"/>
        <w:rPr>
          <w:sz w:val="24"/>
          <w:szCs w:val="24"/>
        </w:rPr>
      </w:pPr>
      <w:r>
        <w:rPr>
          <w:sz w:val="24"/>
          <w:szCs w:val="24"/>
        </w:rPr>
        <w:t>5.   Figure 3: Input for: Various forms of multi-line comment</w:t>
      </w:r>
    </w:p>
    <w:p w:rsidR="00AA314D" w:rsidRDefault="00B04C28">
      <w:pPr>
        <w:spacing w:before="21"/>
        <w:ind w:left="460"/>
        <w:rPr>
          <w:sz w:val="24"/>
          <w:szCs w:val="24"/>
        </w:rPr>
      </w:pPr>
      <w:r>
        <w:rPr>
          <w:sz w:val="24"/>
          <w:szCs w:val="24"/>
        </w:rPr>
        <w:t>6.   Figure 4: Output for: Various forms of multi-line comment</w:t>
      </w:r>
    </w:p>
    <w:p w:rsidR="00AA314D" w:rsidRDefault="00B04C28">
      <w:pPr>
        <w:spacing w:before="24"/>
        <w:ind w:left="460"/>
        <w:rPr>
          <w:sz w:val="24"/>
          <w:szCs w:val="24"/>
        </w:rPr>
      </w:pPr>
      <w:r>
        <w:rPr>
          <w:sz w:val="24"/>
          <w:szCs w:val="24"/>
        </w:rPr>
        <w:t>7.   Figure 5: Input for: Sample C program for binary search.</w:t>
      </w:r>
    </w:p>
    <w:p w:rsidR="00AA314D" w:rsidRDefault="00B04C28">
      <w:pPr>
        <w:spacing w:before="21"/>
        <w:ind w:left="460"/>
        <w:rPr>
          <w:sz w:val="24"/>
          <w:szCs w:val="24"/>
        </w:rPr>
        <w:sectPr w:rsidR="00AA314D">
          <w:pgSz w:w="11920" w:h="16840"/>
          <w:pgMar w:top="960" w:right="1620" w:bottom="280" w:left="1340" w:header="748" w:footer="1006" w:gutter="0"/>
          <w:cols w:space="720"/>
        </w:sectPr>
      </w:pPr>
      <w:r>
        <w:rPr>
          <w:sz w:val="24"/>
          <w:szCs w:val="24"/>
        </w:rPr>
        <w:t>8.   Figure 6: Output for: Sample C program for binary search.</w:t>
      </w:r>
    </w:p>
    <w:p w:rsidR="00AA314D" w:rsidRDefault="00AA314D">
      <w:pPr>
        <w:spacing w:line="200" w:lineRule="exact"/>
      </w:pPr>
    </w:p>
    <w:p w:rsidR="00AA314D" w:rsidRDefault="00AA314D">
      <w:pPr>
        <w:spacing w:before="7" w:line="240" w:lineRule="exact"/>
        <w:rPr>
          <w:sz w:val="24"/>
          <w:szCs w:val="24"/>
        </w:rPr>
      </w:pPr>
    </w:p>
    <w:p w:rsidR="00AA314D" w:rsidRDefault="00B04C28">
      <w:pPr>
        <w:spacing w:before="24"/>
        <w:ind w:left="100" w:right="7578"/>
        <w:jc w:val="both"/>
        <w:rPr>
          <w:sz w:val="28"/>
          <w:szCs w:val="28"/>
        </w:rPr>
      </w:pPr>
      <w:r>
        <w:rPr>
          <w:b/>
          <w:sz w:val="28"/>
          <w:szCs w:val="28"/>
        </w:rPr>
        <w:t>Introduction</w:t>
      </w:r>
    </w:p>
    <w:p w:rsidR="00AA314D" w:rsidRDefault="00AA314D">
      <w:pPr>
        <w:spacing w:before="8" w:line="200" w:lineRule="exact"/>
      </w:pPr>
    </w:p>
    <w:p w:rsidR="00AA314D" w:rsidRDefault="00B04C28">
      <w:pPr>
        <w:ind w:left="100" w:right="7436"/>
        <w:jc w:val="both"/>
        <w:rPr>
          <w:sz w:val="24"/>
          <w:szCs w:val="24"/>
        </w:rPr>
      </w:pPr>
      <w:r>
        <w:rPr>
          <w:b/>
          <w:sz w:val="24"/>
          <w:szCs w:val="24"/>
        </w:rPr>
        <w:t>Lexical Analysis</w:t>
      </w:r>
    </w:p>
    <w:p w:rsidR="00AA314D" w:rsidRDefault="00AA314D" w:rsidP="00302CBA">
      <w:pPr>
        <w:spacing w:before="2" w:line="200" w:lineRule="exact"/>
        <w:jc w:val="both"/>
      </w:pPr>
    </w:p>
    <w:p w:rsidR="00302CBA" w:rsidRPr="00302CBA" w:rsidRDefault="00302CBA" w:rsidP="00302CBA">
      <w:pPr>
        <w:ind w:left="100" w:right="46"/>
        <w:jc w:val="both"/>
        <w:rPr>
          <w:sz w:val="24"/>
          <w:szCs w:val="24"/>
        </w:rPr>
      </w:pPr>
      <w:r w:rsidRPr="00302CBA">
        <w:rPr>
          <w:sz w:val="24"/>
          <w:szCs w:val="24"/>
        </w:rPr>
        <w:t>In computer science, lexical analysis is the process of converting a sequence of</w:t>
      </w:r>
    </w:p>
    <w:p w:rsidR="00302CBA" w:rsidRPr="00302CBA" w:rsidRDefault="00302CBA" w:rsidP="00302CBA">
      <w:pPr>
        <w:ind w:left="100" w:right="46"/>
        <w:jc w:val="both"/>
        <w:rPr>
          <w:sz w:val="24"/>
          <w:szCs w:val="24"/>
        </w:rPr>
      </w:pPr>
      <w:r w:rsidRPr="00302CBA">
        <w:rPr>
          <w:sz w:val="24"/>
          <w:szCs w:val="24"/>
        </w:rPr>
        <w:t>characters (such as in a computer program or web page) into a sequence of tokens (strings</w:t>
      </w:r>
    </w:p>
    <w:p w:rsidR="00302CBA" w:rsidRPr="00302CBA" w:rsidRDefault="00302CBA" w:rsidP="00302CBA">
      <w:pPr>
        <w:ind w:left="100" w:right="46"/>
        <w:jc w:val="both"/>
        <w:rPr>
          <w:sz w:val="24"/>
          <w:szCs w:val="24"/>
        </w:rPr>
      </w:pPr>
      <w:r w:rsidRPr="00302CBA">
        <w:rPr>
          <w:sz w:val="24"/>
          <w:szCs w:val="24"/>
        </w:rPr>
        <w:t>with an identified "meaning"). A program that performs lexical analysis may be called a</w:t>
      </w:r>
    </w:p>
    <w:p w:rsidR="00302CBA" w:rsidRPr="00302CBA" w:rsidRDefault="00302CBA" w:rsidP="00302CBA">
      <w:pPr>
        <w:ind w:left="100" w:right="46"/>
        <w:jc w:val="both"/>
        <w:rPr>
          <w:sz w:val="24"/>
          <w:szCs w:val="24"/>
        </w:rPr>
      </w:pPr>
      <w:r w:rsidRPr="00302CBA">
        <w:rPr>
          <w:sz w:val="24"/>
          <w:szCs w:val="24"/>
        </w:rPr>
        <w:t>lexer, tokenizer, or scanner (though "scanner" is also used to refer to the first stage of a</w:t>
      </w:r>
    </w:p>
    <w:p w:rsidR="00302CBA" w:rsidRPr="00302CBA" w:rsidRDefault="00302CBA" w:rsidP="00302CBA">
      <w:pPr>
        <w:ind w:left="100" w:right="46"/>
        <w:jc w:val="both"/>
        <w:rPr>
          <w:sz w:val="24"/>
          <w:szCs w:val="24"/>
        </w:rPr>
      </w:pPr>
      <w:r w:rsidRPr="00302CBA">
        <w:rPr>
          <w:sz w:val="24"/>
          <w:szCs w:val="24"/>
        </w:rPr>
        <w:t>lexer). Such a lexer is generally combined with a parser, which together analyze the syntax</w:t>
      </w:r>
    </w:p>
    <w:p w:rsidR="00AA314D" w:rsidRPr="00302CBA" w:rsidRDefault="00302CBA" w:rsidP="00302CBA">
      <w:pPr>
        <w:ind w:left="100" w:right="46"/>
        <w:jc w:val="both"/>
        <w:rPr>
          <w:sz w:val="24"/>
          <w:szCs w:val="24"/>
        </w:rPr>
      </w:pPr>
      <w:r w:rsidRPr="00302CBA">
        <w:rPr>
          <w:sz w:val="24"/>
          <w:szCs w:val="24"/>
        </w:rPr>
        <w:t>of programming languages, web pages, and so forth.</w:t>
      </w:r>
    </w:p>
    <w:p w:rsidR="00AA314D" w:rsidRDefault="00AA314D">
      <w:pPr>
        <w:spacing w:before="8" w:line="100" w:lineRule="exact"/>
        <w:rPr>
          <w:sz w:val="11"/>
          <w:szCs w:val="11"/>
        </w:rPr>
      </w:pPr>
    </w:p>
    <w:p w:rsidR="00AA314D" w:rsidRDefault="00AA314D">
      <w:pPr>
        <w:spacing w:line="200" w:lineRule="exact"/>
      </w:pPr>
    </w:p>
    <w:p w:rsidR="00AA314D" w:rsidRDefault="00AA314D">
      <w:pPr>
        <w:spacing w:line="200" w:lineRule="exact"/>
      </w:pPr>
    </w:p>
    <w:p w:rsidR="00AA314D" w:rsidRDefault="00B04C28">
      <w:pPr>
        <w:ind w:left="100" w:right="7984"/>
        <w:jc w:val="both"/>
        <w:rPr>
          <w:sz w:val="24"/>
          <w:szCs w:val="24"/>
        </w:rPr>
      </w:pPr>
      <w:r>
        <w:rPr>
          <w:b/>
          <w:sz w:val="24"/>
          <w:szCs w:val="24"/>
        </w:rPr>
        <w:t>Flex Script</w:t>
      </w:r>
    </w:p>
    <w:p w:rsidR="00AA314D" w:rsidRDefault="00AA314D">
      <w:pPr>
        <w:spacing w:before="2" w:line="200" w:lineRule="exact"/>
      </w:pPr>
    </w:p>
    <w:p w:rsidR="00AA314D" w:rsidRDefault="00B04C28">
      <w:pPr>
        <w:spacing w:line="275" w:lineRule="auto"/>
        <w:ind w:left="100" w:right="76"/>
        <w:jc w:val="both"/>
        <w:rPr>
          <w:sz w:val="24"/>
          <w:szCs w:val="24"/>
        </w:rPr>
      </w:pPr>
      <w:r>
        <w:rPr>
          <w:sz w:val="24"/>
          <w:szCs w:val="24"/>
        </w:rPr>
        <w:t>The script written by us is a program that generates lexical analyzers ("scanners" or "lexers"). Lex     reads     an     input stream specifying     the     lexical     analyzer     and     outputs source code implementing the lexer in the C programming language.</w:t>
      </w:r>
    </w:p>
    <w:p w:rsidR="00AA314D" w:rsidRDefault="00AA314D">
      <w:pPr>
        <w:spacing w:before="2" w:line="160" w:lineRule="exact"/>
        <w:rPr>
          <w:sz w:val="16"/>
          <w:szCs w:val="16"/>
        </w:rPr>
      </w:pPr>
    </w:p>
    <w:p w:rsidR="00AA314D" w:rsidRDefault="00B04C28">
      <w:pPr>
        <w:spacing w:line="278" w:lineRule="auto"/>
        <w:ind w:left="100" w:right="86"/>
        <w:rPr>
          <w:sz w:val="24"/>
          <w:szCs w:val="24"/>
        </w:rPr>
      </w:pPr>
      <w:r>
        <w:rPr>
          <w:sz w:val="24"/>
          <w:szCs w:val="24"/>
        </w:rPr>
        <w:t>The structure of our flex script is intentionally similar to that of a yacc file; files are divided into three sections, separated by lines that contain only two percent signs, as follows:</w:t>
      </w:r>
    </w:p>
    <w:p w:rsidR="00AA314D" w:rsidRDefault="00AA314D">
      <w:pPr>
        <w:spacing w:before="7" w:line="140" w:lineRule="exact"/>
        <w:rPr>
          <w:sz w:val="15"/>
          <w:szCs w:val="15"/>
        </w:rPr>
      </w:pPr>
    </w:p>
    <w:p w:rsidR="00AA314D" w:rsidRDefault="00B04C28">
      <w:pPr>
        <w:ind w:left="100" w:right="7397"/>
        <w:jc w:val="both"/>
        <w:rPr>
          <w:sz w:val="24"/>
          <w:szCs w:val="24"/>
        </w:rPr>
      </w:pPr>
      <w:r>
        <w:rPr>
          <w:i/>
          <w:sz w:val="24"/>
          <w:szCs w:val="24"/>
        </w:rPr>
        <w:t>Definition section</w:t>
      </w:r>
    </w:p>
    <w:p w:rsidR="00AA314D" w:rsidRDefault="00AA314D">
      <w:pPr>
        <w:spacing w:before="2" w:line="200" w:lineRule="exact"/>
      </w:pPr>
    </w:p>
    <w:p w:rsidR="00AA314D" w:rsidRDefault="00B04C28">
      <w:pPr>
        <w:ind w:left="100" w:right="8712"/>
        <w:jc w:val="both"/>
        <w:rPr>
          <w:sz w:val="24"/>
          <w:szCs w:val="24"/>
        </w:rPr>
      </w:pPr>
      <w:r>
        <w:rPr>
          <w:i/>
          <w:sz w:val="24"/>
          <w:szCs w:val="24"/>
        </w:rPr>
        <w:t>%%</w:t>
      </w:r>
    </w:p>
    <w:p w:rsidR="00AA314D" w:rsidRDefault="00AA314D">
      <w:pPr>
        <w:spacing w:before="2" w:line="200" w:lineRule="exact"/>
      </w:pPr>
    </w:p>
    <w:p w:rsidR="00AA314D" w:rsidRDefault="00B04C28">
      <w:pPr>
        <w:ind w:left="100" w:right="7838"/>
        <w:jc w:val="both"/>
        <w:rPr>
          <w:sz w:val="24"/>
          <w:szCs w:val="24"/>
        </w:rPr>
      </w:pPr>
      <w:r>
        <w:rPr>
          <w:i/>
          <w:sz w:val="24"/>
          <w:szCs w:val="24"/>
        </w:rPr>
        <w:t>Rules section</w:t>
      </w:r>
    </w:p>
    <w:p w:rsidR="00AA314D" w:rsidRDefault="00AA314D">
      <w:pPr>
        <w:spacing w:before="2" w:line="200" w:lineRule="exact"/>
      </w:pPr>
    </w:p>
    <w:p w:rsidR="00AA314D" w:rsidRDefault="00B04C28">
      <w:pPr>
        <w:ind w:left="100" w:right="8712"/>
        <w:jc w:val="both"/>
        <w:rPr>
          <w:sz w:val="24"/>
          <w:szCs w:val="24"/>
        </w:rPr>
      </w:pPr>
      <w:r>
        <w:rPr>
          <w:i/>
          <w:sz w:val="24"/>
          <w:szCs w:val="24"/>
        </w:rPr>
        <w:t>%%</w:t>
      </w:r>
    </w:p>
    <w:p w:rsidR="00AA314D" w:rsidRDefault="00AA314D">
      <w:pPr>
        <w:spacing w:before="2" w:line="200" w:lineRule="exact"/>
      </w:pPr>
    </w:p>
    <w:p w:rsidR="00AA314D" w:rsidRDefault="00B04C28" w:rsidP="000540A0">
      <w:pPr>
        <w:tabs>
          <w:tab w:val="left" w:pos="1985"/>
        </w:tabs>
        <w:ind w:left="100" w:right="111"/>
        <w:jc w:val="both"/>
        <w:rPr>
          <w:sz w:val="24"/>
          <w:szCs w:val="24"/>
        </w:rPr>
      </w:pPr>
      <w:r>
        <w:rPr>
          <w:i/>
          <w:sz w:val="24"/>
          <w:szCs w:val="24"/>
        </w:rPr>
        <w:t>C code section</w:t>
      </w:r>
    </w:p>
    <w:p w:rsidR="00AA314D" w:rsidRDefault="00AA314D">
      <w:pPr>
        <w:spacing w:before="2" w:line="200" w:lineRule="exact"/>
      </w:pPr>
    </w:p>
    <w:p w:rsidR="00AA314D" w:rsidRDefault="00B04C28">
      <w:pPr>
        <w:spacing w:line="275" w:lineRule="auto"/>
        <w:ind w:left="100" w:right="78"/>
        <w:rPr>
          <w:sz w:val="24"/>
          <w:szCs w:val="24"/>
        </w:rPr>
      </w:pPr>
      <w:r>
        <w:rPr>
          <w:sz w:val="24"/>
          <w:szCs w:val="24"/>
        </w:rPr>
        <w:t>The definition section defines macros and imports header files written in C. It is also possible to write any C code here, which will be copied verbatim into the generated source file.</w:t>
      </w:r>
    </w:p>
    <w:p w:rsidR="00AA314D" w:rsidRDefault="00AA314D">
      <w:pPr>
        <w:spacing w:before="3" w:line="160" w:lineRule="exact"/>
        <w:rPr>
          <w:sz w:val="16"/>
          <w:szCs w:val="16"/>
        </w:rPr>
      </w:pPr>
    </w:p>
    <w:p w:rsidR="00AA314D" w:rsidRDefault="00B04C28">
      <w:pPr>
        <w:spacing w:line="275" w:lineRule="auto"/>
        <w:ind w:left="100" w:right="78"/>
        <w:rPr>
          <w:sz w:val="24"/>
          <w:szCs w:val="24"/>
        </w:rPr>
      </w:pPr>
      <w:r>
        <w:rPr>
          <w:sz w:val="24"/>
          <w:szCs w:val="24"/>
        </w:rPr>
        <w:t>The rules section associates regular expression patterns with C statements. When the lexer sees text in the input matching a given pattern, it will execute the associated C code.</w:t>
      </w:r>
    </w:p>
    <w:p w:rsidR="00AA314D" w:rsidRDefault="00AA314D">
      <w:pPr>
        <w:spacing w:before="2" w:line="160" w:lineRule="exact"/>
        <w:rPr>
          <w:sz w:val="16"/>
          <w:szCs w:val="16"/>
        </w:rPr>
      </w:pPr>
    </w:p>
    <w:p w:rsidR="00AA314D" w:rsidRDefault="00B04C28">
      <w:pPr>
        <w:spacing w:line="276" w:lineRule="auto"/>
        <w:ind w:left="100" w:right="81"/>
        <w:jc w:val="both"/>
        <w:rPr>
          <w:sz w:val="24"/>
          <w:szCs w:val="24"/>
        </w:rPr>
      </w:pPr>
      <w:r>
        <w:rPr>
          <w:sz w:val="24"/>
          <w:szCs w:val="24"/>
        </w:rPr>
        <w:t>The C  code section  contains  C  statements  and functions that  are  copied  verbatim  to  the generated source file. These statements presumably contain code called by the rules in the rules section. In large programs it is more convenient to place this code in a separate file linked in at compile time.</w:t>
      </w:r>
    </w:p>
    <w:p w:rsidR="00AA314D" w:rsidRDefault="00AA314D">
      <w:pPr>
        <w:spacing w:before="1" w:line="160" w:lineRule="exact"/>
        <w:rPr>
          <w:sz w:val="16"/>
          <w:szCs w:val="16"/>
        </w:rPr>
      </w:pPr>
    </w:p>
    <w:p w:rsidR="00AA314D" w:rsidRDefault="00B04C28" w:rsidP="000540A0">
      <w:pPr>
        <w:tabs>
          <w:tab w:val="left" w:pos="8789"/>
        </w:tabs>
        <w:ind w:left="100" w:right="395"/>
        <w:jc w:val="both"/>
        <w:rPr>
          <w:sz w:val="24"/>
          <w:szCs w:val="24"/>
        </w:rPr>
      </w:pPr>
      <w:r>
        <w:rPr>
          <w:b/>
          <w:sz w:val="24"/>
          <w:szCs w:val="24"/>
        </w:rPr>
        <w:t>C Program</w:t>
      </w:r>
    </w:p>
    <w:p w:rsidR="00AA314D" w:rsidRDefault="00AA314D">
      <w:pPr>
        <w:spacing w:before="2" w:line="200" w:lineRule="exact"/>
      </w:pPr>
    </w:p>
    <w:p w:rsidR="00AA314D" w:rsidRDefault="00B04C28">
      <w:pPr>
        <w:spacing w:line="275" w:lineRule="auto"/>
        <w:ind w:left="100" w:right="81"/>
        <w:jc w:val="both"/>
        <w:rPr>
          <w:sz w:val="24"/>
          <w:szCs w:val="24"/>
        </w:rPr>
      </w:pPr>
      <w:r>
        <w:rPr>
          <w:sz w:val="24"/>
          <w:szCs w:val="24"/>
        </w:rPr>
        <w:lastRenderedPageBreak/>
        <w:t>This section describes the input C program which is fed to the flex script in order to generate the lex  file after taking all the rules mentioned in account. Finally, a  file called lex.yy.c is generated, which when executed recognizes the tokens present in the C program which was given as an input.</w:t>
      </w:r>
    </w:p>
    <w:p w:rsidR="00AA314D" w:rsidRDefault="00AA314D">
      <w:pPr>
        <w:spacing w:before="2" w:line="160" w:lineRule="exact"/>
        <w:rPr>
          <w:sz w:val="16"/>
          <w:szCs w:val="16"/>
        </w:rPr>
      </w:pPr>
    </w:p>
    <w:p w:rsidR="00AA314D" w:rsidRDefault="00B04C28">
      <w:pPr>
        <w:ind w:left="100" w:right="880"/>
        <w:jc w:val="both"/>
        <w:rPr>
          <w:sz w:val="24"/>
          <w:szCs w:val="24"/>
        </w:rPr>
      </w:pPr>
      <w:r>
        <w:rPr>
          <w:sz w:val="24"/>
          <w:szCs w:val="24"/>
        </w:rPr>
        <w:t>The script also has an option to take standard input instead of taking input from a file.</w:t>
      </w:r>
    </w:p>
    <w:p w:rsidR="00AA314D" w:rsidRDefault="00AA314D">
      <w:pPr>
        <w:spacing w:before="1" w:line="160" w:lineRule="exact"/>
        <w:rPr>
          <w:sz w:val="16"/>
          <w:szCs w:val="16"/>
        </w:rPr>
      </w:pPr>
    </w:p>
    <w:p w:rsidR="00AA314D" w:rsidRDefault="00AA314D">
      <w:pPr>
        <w:spacing w:line="200" w:lineRule="exact"/>
      </w:pPr>
    </w:p>
    <w:p w:rsidR="00AA314D" w:rsidRDefault="00B04C28" w:rsidP="000540A0">
      <w:pPr>
        <w:tabs>
          <w:tab w:val="left" w:pos="8647"/>
        </w:tabs>
        <w:ind w:left="100" w:right="253"/>
        <w:jc w:val="both"/>
        <w:rPr>
          <w:sz w:val="28"/>
          <w:szCs w:val="28"/>
        </w:rPr>
      </w:pPr>
      <w:r>
        <w:rPr>
          <w:b/>
          <w:sz w:val="28"/>
          <w:szCs w:val="28"/>
        </w:rPr>
        <w:t>Design of Programs</w:t>
      </w:r>
    </w:p>
    <w:p w:rsidR="00AA314D" w:rsidRDefault="00AA314D">
      <w:pPr>
        <w:spacing w:before="7" w:line="200" w:lineRule="exact"/>
      </w:pPr>
    </w:p>
    <w:p w:rsidR="00903E5C" w:rsidRDefault="00B04C28">
      <w:pPr>
        <w:spacing w:line="551" w:lineRule="auto"/>
        <w:ind w:left="100" w:right="7769"/>
        <w:rPr>
          <w:b/>
          <w:sz w:val="24"/>
          <w:szCs w:val="24"/>
        </w:rPr>
      </w:pPr>
      <w:r>
        <w:rPr>
          <w:b/>
          <w:sz w:val="24"/>
          <w:szCs w:val="24"/>
        </w:rPr>
        <w:t xml:space="preserve">Code: </w:t>
      </w:r>
    </w:p>
    <w:p w:rsidR="00903E5C" w:rsidRDefault="00903E5C" w:rsidP="00903E5C">
      <w:pPr>
        <w:spacing w:line="551" w:lineRule="auto"/>
        <w:ind w:left="100" w:right="46"/>
        <w:rPr>
          <w:sz w:val="24"/>
          <w:szCs w:val="24"/>
        </w:rPr>
      </w:pPr>
      <w:r w:rsidRPr="00903E5C">
        <w:rPr>
          <w:sz w:val="24"/>
          <w:szCs w:val="24"/>
        </w:rPr>
        <w:t>Lex Code : (scanner.l file)</w:t>
      </w:r>
    </w:p>
    <w:tbl>
      <w:tblPr>
        <w:tblW w:w="0" w:type="auto"/>
        <w:shd w:val="clear" w:color="auto" w:fill="FFFFFF"/>
        <w:tblCellMar>
          <w:top w:w="15" w:type="dxa"/>
          <w:left w:w="15" w:type="dxa"/>
          <w:bottom w:w="15" w:type="dxa"/>
          <w:right w:w="15" w:type="dxa"/>
        </w:tblCellMar>
        <w:tblLook w:val="04A0"/>
      </w:tblPr>
      <w:tblGrid>
        <w:gridCol w:w="679"/>
        <w:gridCol w:w="8493"/>
      </w:tblGrid>
      <w:tr w:rsidR="000540A0" w:rsidRPr="000540A0" w:rsidTr="000540A0">
        <w:trPr>
          <w:gridAfter w:val="1"/>
        </w:trPr>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//Keywords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WHILE</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VOID</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RETURN</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MAINFUNC</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4</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BREAK</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5</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CONTINUE</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7</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IF</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8</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INT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10</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CHAR</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11</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UNSIGNED</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12</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SIGNED</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13</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LONG</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14</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SHORT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15</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16</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FOR</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17</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STRUCT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18</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ID</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20</w:t>
            </w: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//Identifier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CONST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21</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//Constant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//Relational Operators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LE</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22</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Less than equal to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GE</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23</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Greater than equal to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EQ</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24</w:t>
            </w: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Check for equality</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NE</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25</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Not equal to check</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L</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77</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Less than</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G</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78</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Greater than</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//Logical Operators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OR</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26</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AND</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27</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NOT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28</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//Assignment Operators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ASS</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29</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w:t>
            </w:r>
            <w:r w:rsidRPr="000540A0">
              <w:rPr>
                <w:rFonts w:ascii="Consolas" w:hAnsi="Consolas" w:cs="Segoe UI"/>
                <w:color w:val="6A737D"/>
                <w:sz w:val="16"/>
                <w:lang w:val="en-IN" w:eastAsia="en-IN"/>
              </w:rPr>
              <w:tab/>
              <w:t>Simple assignment operator.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ADDASS</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30</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w:t>
            </w:r>
            <w:r w:rsidRPr="000540A0">
              <w:rPr>
                <w:rFonts w:ascii="Consolas" w:hAnsi="Consolas" w:cs="Segoe UI"/>
                <w:color w:val="6A737D"/>
                <w:sz w:val="16"/>
                <w:lang w:val="en-IN" w:eastAsia="en-IN"/>
              </w:rPr>
              <w:tab/>
              <w:t>Add AND assignment operator.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SUBASS</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31</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w:t>
            </w:r>
            <w:r w:rsidRPr="000540A0">
              <w:rPr>
                <w:rFonts w:ascii="Consolas" w:hAnsi="Consolas" w:cs="Segoe UI"/>
                <w:color w:val="6A737D"/>
                <w:sz w:val="16"/>
                <w:lang w:val="en-IN" w:eastAsia="en-IN"/>
              </w:rPr>
              <w:tab/>
              <w:t>Subtract AND assignment operator.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MULASS</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32</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w:t>
            </w:r>
            <w:r w:rsidRPr="000540A0">
              <w:rPr>
                <w:rFonts w:ascii="Consolas" w:hAnsi="Consolas" w:cs="Segoe UI"/>
                <w:color w:val="6A737D"/>
                <w:sz w:val="16"/>
                <w:lang w:val="en-IN" w:eastAsia="en-IN"/>
              </w:rPr>
              <w:tab/>
              <w:t>Multiply AND assignment operator.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DIVASS</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33</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w:t>
            </w:r>
            <w:r w:rsidRPr="000540A0">
              <w:rPr>
                <w:rFonts w:ascii="Consolas" w:hAnsi="Consolas" w:cs="Segoe UI"/>
                <w:color w:val="6A737D"/>
                <w:sz w:val="16"/>
                <w:lang w:val="en-IN" w:eastAsia="en-IN"/>
              </w:rPr>
              <w:tab/>
              <w:t>Divide AND assignment operator.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MODASS</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34</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w:t>
            </w:r>
            <w:r w:rsidRPr="000540A0">
              <w:rPr>
                <w:rFonts w:ascii="Consolas" w:hAnsi="Consolas" w:cs="Segoe UI"/>
                <w:color w:val="6A737D"/>
                <w:sz w:val="16"/>
                <w:lang w:val="en-IN" w:eastAsia="en-IN"/>
              </w:rPr>
              <w:tab/>
              <w:t>Modulus AND assignment operator.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//Arithmetic Operators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PLUS</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35</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SUB</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36</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MULT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37</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DIV</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38</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MOD</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39</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PP</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40</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MM</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41</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//Bitwise Operators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BA</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42</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Bitwise and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BO</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43</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Bitwise or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BC</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44</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Bitwise complement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OC</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45</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//one's complement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LS</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46</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left shift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RS</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47</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//right shift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 Other tokens such as special characters and paranthesis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SEMICOLON</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53</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BA1</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54</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 bracket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BA2</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55</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 bracket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BB1</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56</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 bracket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BB2</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57</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 bracket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BC1</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58</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 bracket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BC2</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59</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bracket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COMMA</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60</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Q</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61</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Quote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SQ</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62</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Single Quote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HEAD</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63</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Header file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ARR</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64</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Array</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SLC</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65</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Single comment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MLCO</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66</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Multiline Comment Open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MLCC</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67</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Multilien Comment Close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DEF</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68</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Macro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PRINTF</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69</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SCANF</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70</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FUNC</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71</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STRING</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72</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INTCONST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73</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FLOATCONST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74</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CHARCONST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75</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INVALIDSTRING</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76</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define</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DOT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80</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F42C1"/>
                <w:sz w:val="16"/>
                <w:lang w:val="en-IN" w:eastAsia="en-IN"/>
              </w:rPr>
              <w:t>alpha</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A</w:t>
            </w:r>
            <w:r w:rsidRPr="000540A0">
              <w:rPr>
                <w:rFonts w:ascii="Consolas" w:hAnsi="Consolas" w:cs="Segoe UI"/>
                <w:color w:val="24292E"/>
                <w:sz w:val="16"/>
                <w:szCs w:val="16"/>
                <w:lang w:val="en-IN" w:eastAsia="en-IN"/>
              </w:rPr>
              <w:t>-</w:t>
            </w:r>
            <w:r w:rsidRPr="000540A0">
              <w:rPr>
                <w:rFonts w:ascii="Consolas" w:hAnsi="Consolas" w:cs="Segoe UI"/>
                <w:color w:val="005CC5"/>
                <w:sz w:val="16"/>
                <w:lang w:val="en-IN" w:eastAsia="en-IN"/>
              </w:rPr>
              <w:t>Z||a</w:t>
            </w:r>
            <w:r w:rsidRPr="000540A0">
              <w:rPr>
                <w:rFonts w:ascii="Consolas" w:hAnsi="Consolas" w:cs="Segoe UI"/>
                <w:color w:val="24292E"/>
                <w:sz w:val="16"/>
                <w:szCs w:val="16"/>
                <w:lang w:val="en-IN" w:eastAsia="en-IN"/>
              </w:rPr>
              <w:t>-</w:t>
            </w:r>
            <w:r w:rsidRPr="000540A0">
              <w:rPr>
                <w:rFonts w:ascii="Consolas" w:hAnsi="Consolas" w:cs="Segoe UI"/>
                <w:color w:val="005CC5"/>
                <w:sz w:val="16"/>
                <w:lang w:val="en-IN" w:eastAsia="en-IN"/>
              </w:rPr>
              <w:t>z</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F42C1"/>
                <w:sz w:val="16"/>
                <w:lang w:val="en-IN" w:eastAsia="en-IN"/>
              </w:rPr>
              <w:t>digit</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r w:rsidRPr="000540A0">
              <w:rPr>
                <w:rFonts w:ascii="Consolas" w:hAnsi="Consolas" w:cs="Segoe UI"/>
                <w:color w:val="005CC5"/>
                <w:sz w:val="16"/>
                <w:lang w:val="en-IN" w:eastAsia="en-IN"/>
              </w:rPr>
              <w:t>9</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F42C1"/>
                <w:sz w:val="16"/>
                <w:lang w:val="en-IN" w:eastAsia="en-IN"/>
              </w:rPr>
              <w:t>und</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_</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F42C1"/>
                <w:sz w:val="16"/>
                <w:lang w:val="en-IN" w:eastAsia="en-IN"/>
              </w:rPr>
              <w:t>space</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 xml:space="preserve"> </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D73A49"/>
                <w:sz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lang w:val="en-IN" w:eastAsia="en-IN"/>
              </w:rPr>
              <w:t>\n</w:t>
            </w:r>
            <w:r w:rsidRPr="000540A0">
              <w:rPr>
                <w:rFonts w:ascii="Consolas" w:hAnsi="Consolas" w:cs="Segoe UI"/>
                <w:color w:val="24292E"/>
                <w:sz w:val="16"/>
                <w:szCs w:val="16"/>
                <w:lang w:val="en-IN" w:eastAsia="en-IN"/>
              </w:rPr>
              <w:tab/>
              <w: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"main(void)"</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MAINFUNC;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"main()"</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MAINFUNC;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"main(int argc, char **argv)"</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MAINFUNC;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"main(int argc, char *argv[])"</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MAINFUNC;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"return"</w:t>
            </w:r>
            <w:r w:rsidRPr="000540A0">
              <w:rPr>
                <w:rFonts w:ascii="Consolas" w:hAnsi="Consolas" w:cs="Segoe UI"/>
                <w:color w:val="24292E"/>
                <w:sz w:val="16"/>
                <w:szCs w:val="16"/>
                <w:lang w:val="en-IN" w:eastAsia="en-IN"/>
              </w:rPr>
              <w:tab/>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RETURN;</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void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VOID;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break</w:t>
            </w:r>
            <w:r w:rsidRPr="000540A0">
              <w:rPr>
                <w:rFonts w:ascii="Consolas" w:hAnsi="Consolas" w:cs="Segoe UI"/>
                <w:color w:val="24292E"/>
                <w:sz w:val="16"/>
                <w:szCs w:val="16"/>
                <w:lang w:val="en-IN" w:eastAsia="en-IN"/>
              </w:rPr>
              <w:tab/>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BREAK;</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if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IF;</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while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WHILE;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printf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PRINTF;</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continue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CONTINUE;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scanf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SCANF;</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int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INT;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char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CHAR;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signed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SIGNED;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unsigned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UNSIGNED;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long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LONG;</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short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SHORT;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const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CONST;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else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ELSE;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for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FOR;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struct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STRUCT;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define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DEF;</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#include&lt;</w:t>
            </w:r>
            <w:r w:rsidRPr="000540A0">
              <w:rPr>
                <w:rFonts w:ascii="Consolas" w:hAnsi="Consolas" w:cs="Segoe UI"/>
                <w:color w:val="005CC5"/>
                <w:sz w:val="16"/>
                <w:lang w:val="en-IN" w:eastAsia="en-IN"/>
              </w:rPr>
              <w:t>{alpha}{alpha}</w:t>
            </w:r>
            <w:r w:rsidRPr="000540A0">
              <w:rPr>
                <w:rFonts w:ascii="Consolas" w:hAnsi="Consolas" w:cs="Segoe UI"/>
                <w:color w:val="D73A49"/>
                <w:sz w:val="16"/>
                <w:lang w:val="en-IN" w:eastAsia="en-IN"/>
              </w:rPr>
              <w:t>*</w:t>
            </w:r>
            <w:r w:rsidRPr="000540A0">
              <w:rPr>
                <w:rFonts w:ascii="Consolas" w:hAnsi="Consolas" w:cs="Segoe UI"/>
                <w:color w:val="005CC5"/>
                <w:sz w:val="16"/>
                <w:lang w:val="en-IN" w:eastAsia="en-IN"/>
              </w:rPr>
              <w:t>\.h</w:t>
            </w:r>
            <w:r w:rsidRPr="000540A0">
              <w:rPr>
                <w:rFonts w:ascii="Consolas" w:hAnsi="Consolas" w:cs="Segoe UI"/>
                <w:color w:val="24292E"/>
                <w:sz w:val="16"/>
                <w:szCs w:val="16"/>
                <w:lang w:val="en-IN" w:eastAsia="en-IN"/>
              </w:rPr>
              <w:t xml:space="preserve">&gt;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HEAD;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#define{</w:t>
            </w:r>
            <w:r w:rsidRPr="000540A0">
              <w:rPr>
                <w:rFonts w:ascii="Consolas" w:hAnsi="Consolas" w:cs="Segoe UI"/>
                <w:color w:val="E36209"/>
                <w:sz w:val="16"/>
                <w:lang w:val="en-IN" w:eastAsia="en-IN"/>
              </w:rPr>
              <w:t>space</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und</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space</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DEF;</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#define{</w:t>
            </w:r>
            <w:r w:rsidRPr="000540A0">
              <w:rPr>
                <w:rFonts w:ascii="Consolas" w:hAnsi="Consolas" w:cs="Segoe UI"/>
                <w:color w:val="E36209"/>
                <w:sz w:val="16"/>
                <w:lang w:val="en-IN" w:eastAsia="en-IN"/>
              </w:rPr>
              <w:t>space</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und</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space</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DEF;</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#define{</w:t>
            </w:r>
            <w:r w:rsidRPr="000540A0">
              <w:rPr>
                <w:rFonts w:ascii="Consolas" w:hAnsi="Consolas" w:cs="Segoe UI"/>
                <w:color w:val="E36209"/>
                <w:sz w:val="16"/>
                <w:lang w:val="en-IN" w:eastAsia="en-IN"/>
              </w:rPr>
              <w:t>space</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und</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space</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und</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DEF;</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und</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und</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ID;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und</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ARR;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INTCONST;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FLOATCONST;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lang w:val="en-IN" w:eastAsia="en-IN"/>
              </w:rPr>
              <w:t>\n</w:t>
            </w:r>
            <w:r w:rsidRPr="000540A0">
              <w:rPr>
                <w:rFonts w:ascii="Consolas" w:hAnsi="Consolas" w:cs="Segoe UI"/>
                <w:color w:val="005CC5"/>
                <w:sz w:val="16"/>
                <w:lang w:val="en-IN" w:eastAsia="en-IN"/>
              </w:rPr>
              <w:t>|^</w:t>
            </w: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24292E"/>
                <w:sz w:val="16"/>
                <w:lang w:val="en-IN" w:eastAsia="en-IN"/>
              </w:rPr>
              <w:t>\n</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INVALIDSTRING;</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und</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digit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und</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space</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FUNC;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lang w:val="en-IN" w:eastAsia="en-IN"/>
              </w:rPr>
              <w:t>\n</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w:t>
            </w: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STRING;</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w:t>
            </w:r>
            <w:r w:rsidRPr="000540A0">
              <w:rPr>
                <w:rFonts w:ascii="Consolas" w:hAnsi="Consolas" w:cs="Segoe UI"/>
                <w:color w:val="E36209"/>
                <w:sz w:val="16"/>
                <w:lang w:val="en-IN" w:eastAsia="en-IN"/>
              </w:rPr>
              <w:t>alpha</w:t>
            </w:r>
            <w:r w:rsidRPr="000540A0">
              <w:rPr>
                <w:rFonts w:ascii="Consolas" w:hAnsi="Consolas" w:cs="Segoe UI"/>
                <w:color w:val="24292E"/>
                <w:sz w:val="16"/>
                <w:szCs w:val="16"/>
                <w:lang w:val="en-IN" w:eastAsia="en-IN"/>
              </w:rPr>
              <w:t>}</w:t>
            </w:r>
            <w:r w:rsidRPr="000540A0">
              <w:rPr>
                <w:rFonts w:ascii="Consolas" w:hAnsi="Consolas" w:cs="Segoe UI"/>
                <w:color w:val="24292E"/>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CHARCONST;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"&lt;="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LE;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"&gt;="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GE;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EQ;</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NE;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"&gt;"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G;</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"&lt;"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L;</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OR;</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"&amp;&amp;"</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AND;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NOT;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ASS;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ADDASS;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SUBASS;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MULASS;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DIVASS;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MODASS;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PLUS;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SUB;</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MULT;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DIV;</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MOD;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PP;</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MM;</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"&amp;"</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BA;</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BO;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OC;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"&lt;&lt;"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LS;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"&gt;&gt;"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RS;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SLC;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MLCO;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MLCC;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SEMICOLON;</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BA1;</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BA2;</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BB1;</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BB2;</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BC1;</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BC2;</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COMMA;</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Q;</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SQ;</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lang w:val="en-IN" w:eastAsia="en-IN"/>
              </w:rPr>
              <w:t>\t</w:t>
            </w: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DOT;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D73A49"/>
                <w:sz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//Data Structure for the symbol and constant table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D73A49"/>
                <w:sz w:val="16"/>
                <w:lang w:val="en-IN" w:eastAsia="en-IN"/>
              </w:rPr>
              <w:t>struct</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symbol</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ab/>
            </w:r>
            <w:r w:rsidRPr="000540A0">
              <w:rPr>
                <w:rFonts w:ascii="Consolas" w:hAnsi="Consolas" w:cs="Segoe UI"/>
                <w:color w:val="D73A49"/>
                <w:sz w:val="16"/>
                <w:lang w:val="en-IN" w:eastAsia="en-IN"/>
              </w:rPr>
              <w:t>char</w:t>
            </w:r>
            <w:r w:rsidRPr="000540A0">
              <w:rPr>
                <w:rFonts w:ascii="Consolas" w:hAnsi="Consolas" w:cs="Segoe UI"/>
                <w:color w:val="24292E"/>
                <w:sz w:val="16"/>
                <w:szCs w:val="16"/>
                <w:lang w:val="en-IN" w:eastAsia="en-IN"/>
              </w:rPr>
              <w:t xml:space="preserve"> token[</w:t>
            </w:r>
            <w:r w:rsidRPr="000540A0">
              <w:rPr>
                <w:rFonts w:ascii="Consolas" w:hAnsi="Consolas" w:cs="Segoe UI"/>
                <w:color w:val="005CC5"/>
                <w:sz w:val="16"/>
                <w:lang w:val="en-IN" w:eastAsia="en-IN"/>
              </w:rPr>
              <w:t>100</w:t>
            </w:r>
            <w:r w:rsidRPr="000540A0">
              <w:rPr>
                <w:rFonts w:ascii="Consolas" w:hAnsi="Consolas" w:cs="Segoe UI"/>
                <w:color w:val="24292E"/>
                <w:sz w:val="16"/>
                <w:szCs w:val="16"/>
                <w:lang w:val="en-IN" w:eastAsia="en-IN"/>
              </w:rPr>
              <w:t>];</w:t>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Name of the token</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ab/>
            </w:r>
            <w:r w:rsidRPr="000540A0">
              <w:rPr>
                <w:rFonts w:ascii="Consolas" w:hAnsi="Consolas" w:cs="Segoe UI"/>
                <w:color w:val="D73A49"/>
                <w:sz w:val="16"/>
                <w:lang w:val="en-IN" w:eastAsia="en-IN"/>
              </w:rPr>
              <w:t>char</w:t>
            </w:r>
            <w:r w:rsidRPr="000540A0">
              <w:rPr>
                <w:rFonts w:ascii="Consolas" w:hAnsi="Consolas" w:cs="Segoe UI"/>
                <w:color w:val="24292E"/>
                <w:sz w:val="16"/>
                <w:szCs w:val="16"/>
                <w:lang w:val="en-IN" w:eastAsia="en-IN"/>
              </w:rPr>
              <w:t xml:space="preserve"> type[</w:t>
            </w:r>
            <w:r w:rsidRPr="000540A0">
              <w:rPr>
                <w:rFonts w:ascii="Consolas" w:hAnsi="Consolas" w:cs="Segoe UI"/>
                <w:color w:val="005CC5"/>
                <w:sz w:val="16"/>
                <w:lang w:val="en-IN" w:eastAsia="en-IN"/>
              </w:rPr>
              <w:t>100</w:t>
            </w:r>
            <w:r w:rsidRPr="000540A0">
              <w:rPr>
                <w:rFonts w:ascii="Consolas" w:hAnsi="Consolas" w:cs="Segoe UI"/>
                <w:color w:val="24292E"/>
                <w:sz w:val="16"/>
                <w:szCs w:val="16"/>
                <w:lang w:val="en-IN" w:eastAsia="en-IN"/>
              </w:rPr>
              <w:t>];</w:t>
            </w:r>
            <w:r w:rsidRPr="000540A0">
              <w:rPr>
                <w:rFonts w:ascii="Consolas" w:hAnsi="Consolas" w:cs="Segoe UI"/>
                <w:color w:val="24292E"/>
                <w:sz w:val="16"/>
                <w:szCs w:val="16"/>
                <w:lang w:val="en-IN" w:eastAsia="en-IN"/>
              </w:rPr>
              <w:tab/>
            </w:r>
            <w:r w:rsidRPr="000540A0">
              <w:rPr>
                <w:rFonts w:ascii="Consolas" w:hAnsi="Consolas" w:cs="Segoe UI"/>
                <w:color w:val="24292E"/>
                <w:sz w:val="16"/>
                <w:szCs w:val="16"/>
                <w:lang w:val="en-IN" w:eastAsia="en-IN"/>
              </w:rPr>
              <w:tab/>
            </w:r>
            <w:r w:rsidRPr="000540A0">
              <w:rPr>
                <w:rFonts w:ascii="Consolas" w:hAnsi="Consolas" w:cs="Segoe UI"/>
                <w:color w:val="6A737D"/>
                <w:sz w:val="16"/>
                <w:lang w:val="en-IN" w:eastAsia="en-IN"/>
              </w:rPr>
              <w:t>// Token type: Identifier, string constant, floating point constant etc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}symbolTable[</w:t>
            </w:r>
            <w:r w:rsidRPr="000540A0">
              <w:rPr>
                <w:rFonts w:ascii="Consolas" w:hAnsi="Consolas" w:cs="Segoe UI"/>
                <w:color w:val="005CC5"/>
                <w:sz w:val="16"/>
                <w:lang w:val="en-IN" w:eastAsia="en-IN"/>
              </w:rPr>
              <w:t>100000</w:t>
            </w:r>
            <w:r w:rsidRPr="000540A0">
              <w:rPr>
                <w:rFonts w:ascii="Consolas" w:hAnsi="Consolas" w:cs="Segoe UI"/>
                <w:color w:val="24292E"/>
                <w:sz w:val="16"/>
                <w:szCs w:val="16"/>
                <w:lang w:val="en-IN" w:eastAsia="en-IN"/>
              </w:rPr>
              <w:t>], constantTable[</w:t>
            </w:r>
            <w:r w:rsidRPr="000540A0">
              <w:rPr>
                <w:rFonts w:ascii="Consolas" w:hAnsi="Consolas" w:cs="Segoe UI"/>
                <w:color w:val="005CC5"/>
                <w:sz w:val="16"/>
                <w:lang w:val="en-IN" w:eastAsia="en-IN"/>
              </w:rPr>
              <w:t>100000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i=</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 </w:t>
            </w:r>
            <w:r w:rsidRPr="000540A0">
              <w:rPr>
                <w:rFonts w:ascii="Consolas" w:hAnsi="Consolas" w:cs="Segoe UI"/>
                <w:color w:val="6A737D"/>
                <w:sz w:val="16"/>
                <w:lang w:val="en-IN" w:eastAsia="en-IN"/>
              </w:rPr>
              <w:t>// Number of symbols in the symbol table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 </w:t>
            </w:r>
            <w:r w:rsidRPr="000540A0">
              <w:rPr>
                <w:rFonts w:ascii="Consolas" w:hAnsi="Consolas" w:cs="Segoe UI"/>
                <w:color w:val="6A737D"/>
                <w:sz w:val="16"/>
                <w:lang w:val="en-IN" w:eastAsia="en-IN"/>
              </w:rPr>
              <w:t>// Number of constants in the constant table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//Insert function for symbol/constant table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D73A49"/>
                <w:sz w:val="16"/>
                <w:lang w:val="en-IN" w:eastAsia="en-IN"/>
              </w:rPr>
              <w:t>void</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symbolInsert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struct</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symbol</w:t>
            </w:r>
            <w:r w:rsidRPr="000540A0">
              <w:rPr>
                <w:rFonts w:ascii="Consolas" w:hAnsi="Consolas" w:cs="Segoe UI"/>
                <w:color w:val="24292E"/>
                <w:sz w:val="16"/>
                <w:szCs w:val="16"/>
                <w:lang w:val="en-IN" w:eastAsia="en-IN"/>
              </w:rPr>
              <w:t xml:space="preserve"> table[], </w:t>
            </w: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index, </w:t>
            </w:r>
            <w:r w:rsidRPr="000540A0">
              <w:rPr>
                <w:rFonts w:ascii="Consolas" w:hAnsi="Consolas" w:cs="Segoe UI"/>
                <w:color w:val="D73A49"/>
                <w:sz w:val="16"/>
                <w:lang w:val="en-IN" w:eastAsia="en-IN"/>
              </w:rPr>
              <w:t>char</w:t>
            </w:r>
            <w:r w:rsidRPr="000540A0">
              <w:rPr>
                <w:rFonts w:ascii="Consolas" w:hAnsi="Consolas" w:cs="Segoe UI"/>
                <w:color w:val="24292E"/>
                <w:sz w:val="16"/>
                <w:szCs w:val="16"/>
                <w:lang w:val="en-IN" w:eastAsia="en-IN"/>
              </w:rPr>
              <w:t xml:space="preserve">* tokenName, </w:t>
            </w:r>
            <w:r w:rsidRPr="000540A0">
              <w:rPr>
                <w:rFonts w:ascii="Consolas" w:hAnsi="Consolas" w:cs="Segoe UI"/>
                <w:color w:val="D73A49"/>
                <w:sz w:val="16"/>
                <w:lang w:val="en-IN" w:eastAsia="en-IN"/>
              </w:rPr>
              <w:t>char</w:t>
            </w:r>
            <w:r w:rsidRPr="000540A0">
              <w:rPr>
                <w:rFonts w:ascii="Consolas" w:hAnsi="Consolas" w:cs="Segoe UI"/>
                <w:color w:val="24292E"/>
                <w:sz w:val="16"/>
                <w:szCs w:val="16"/>
                <w:lang w:val="en-IN" w:eastAsia="en-IN"/>
              </w:rPr>
              <w:t>* tokenType)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strcpy</w:t>
            </w:r>
            <w:r w:rsidRPr="000540A0">
              <w:rPr>
                <w:rFonts w:ascii="Consolas" w:hAnsi="Consolas" w:cs="Segoe UI"/>
                <w:color w:val="24292E"/>
                <w:sz w:val="16"/>
                <w:szCs w:val="16"/>
                <w:lang w:val="en-IN" w:eastAsia="en-IN"/>
              </w:rPr>
              <w:t>(table[</w:t>
            </w:r>
            <w:r w:rsidRPr="000540A0">
              <w:rPr>
                <w:rFonts w:ascii="Consolas" w:hAnsi="Consolas" w:cs="Segoe UI"/>
                <w:color w:val="005CC5"/>
                <w:sz w:val="16"/>
                <w:lang w:val="en-IN" w:eastAsia="en-IN"/>
              </w:rPr>
              <w:t>index</w:t>
            </w:r>
            <w:r w:rsidRPr="000540A0">
              <w:rPr>
                <w:rFonts w:ascii="Consolas" w:hAnsi="Consolas" w:cs="Segoe UI"/>
                <w:color w:val="24292E"/>
                <w:sz w:val="16"/>
                <w:szCs w:val="16"/>
                <w:lang w:val="en-IN" w:eastAsia="en-IN"/>
              </w:rPr>
              <w:t>].</w:t>
            </w:r>
            <w:r w:rsidRPr="000540A0">
              <w:rPr>
                <w:rFonts w:ascii="Consolas" w:hAnsi="Consolas" w:cs="Segoe UI"/>
                <w:color w:val="24292E"/>
                <w:sz w:val="16"/>
                <w:lang w:val="en-IN" w:eastAsia="en-IN"/>
              </w:rPr>
              <w:t>token</w:t>
            </w:r>
            <w:r w:rsidRPr="000540A0">
              <w:rPr>
                <w:rFonts w:ascii="Consolas" w:hAnsi="Consolas" w:cs="Segoe UI"/>
                <w:color w:val="24292E"/>
                <w:sz w:val="16"/>
                <w:szCs w:val="16"/>
                <w:lang w:val="en-IN" w:eastAsia="en-IN"/>
              </w:rPr>
              <w:t>, tokenName);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strcpy</w:t>
            </w:r>
            <w:r w:rsidRPr="000540A0">
              <w:rPr>
                <w:rFonts w:ascii="Consolas" w:hAnsi="Consolas" w:cs="Segoe UI"/>
                <w:color w:val="24292E"/>
                <w:sz w:val="16"/>
                <w:szCs w:val="16"/>
                <w:lang w:val="en-IN" w:eastAsia="en-IN"/>
              </w:rPr>
              <w:t>(table[</w:t>
            </w:r>
            <w:r w:rsidRPr="000540A0">
              <w:rPr>
                <w:rFonts w:ascii="Consolas" w:hAnsi="Consolas" w:cs="Segoe UI"/>
                <w:color w:val="005CC5"/>
                <w:sz w:val="16"/>
                <w:lang w:val="en-IN" w:eastAsia="en-IN"/>
              </w:rPr>
              <w:t>index</w:t>
            </w:r>
            <w:r w:rsidRPr="000540A0">
              <w:rPr>
                <w:rFonts w:ascii="Consolas" w:hAnsi="Consolas" w:cs="Segoe UI"/>
                <w:color w:val="24292E"/>
                <w:sz w:val="16"/>
                <w:szCs w:val="16"/>
                <w:lang w:val="en-IN" w:eastAsia="en-IN"/>
              </w:rPr>
              <w:t>].</w:t>
            </w:r>
            <w:r w:rsidRPr="000540A0">
              <w:rPr>
                <w:rFonts w:ascii="Consolas" w:hAnsi="Consolas" w:cs="Segoe UI"/>
                <w:color w:val="24292E"/>
                <w:sz w:val="16"/>
                <w:lang w:val="en-IN" w:eastAsia="en-IN"/>
              </w:rPr>
              <w:t>type</w:t>
            </w:r>
            <w:r w:rsidRPr="000540A0">
              <w:rPr>
                <w:rFonts w:ascii="Consolas" w:hAnsi="Consolas" w:cs="Segoe UI"/>
                <w:color w:val="24292E"/>
                <w:sz w:val="16"/>
                <w:szCs w:val="16"/>
                <w:lang w:val="en-IN" w:eastAsia="en-IN"/>
              </w:rPr>
              <w:t>, tokenType);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 Checking whether token already exists in symbol table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check_symbol_table_present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struct</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symbol</w:t>
            </w:r>
            <w:r w:rsidRPr="000540A0">
              <w:rPr>
                <w:rFonts w:ascii="Consolas" w:hAnsi="Consolas" w:cs="Segoe UI"/>
                <w:color w:val="24292E"/>
                <w:sz w:val="16"/>
                <w:szCs w:val="16"/>
                <w:lang w:val="en-IN" w:eastAsia="en-IN"/>
              </w:rPr>
              <w:t xml:space="preserve"> table[], </w:t>
            </w:r>
            <w:r w:rsidRPr="000540A0">
              <w:rPr>
                <w:rFonts w:ascii="Consolas" w:hAnsi="Consolas" w:cs="Segoe UI"/>
                <w:color w:val="D73A49"/>
                <w:sz w:val="16"/>
                <w:lang w:val="en-IN" w:eastAsia="en-IN"/>
              </w:rPr>
              <w:t>char</w:t>
            </w:r>
            <w:r w:rsidRPr="000540A0">
              <w:rPr>
                <w:rFonts w:ascii="Consolas" w:hAnsi="Consolas" w:cs="Segoe UI"/>
                <w:color w:val="24292E"/>
                <w:sz w:val="16"/>
                <w:szCs w:val="16"/>
                <w:lang w:val="en-IN" w:eastAsia="en-IN"/>
              </w:rPr>
              <w:t>* yytext_string)</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ab/>
            </w: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rep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,k;</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ab/>
            </w:r>
            <w:r w:rsidRPr="000540A0">
              <w:rPr>
                <w:rFonts w:ascii="Consolas" w:hAnsi="Consolas" w:cs="Segoe UI"/>
                <w:color w:val="D73A49"/>
                <w:sz w:val="16"/>
                <w:lang w:val="en-IN" w:eastAsia="en-IN"/>
              </w:rPr>
              <w:t>for</w:t>
            </w:r>
            <w:r w:rsidRPr="000540A0">
              <w:rPr>
                <w:rFonts w:ascii="Consolas" w:hAnsi="Consolas" w:cs="Segoe UI"/>
                <w:color w:val="24292E"/>
                <w:sz w:val="16"/>
                <w:szCs w:val="16"/>
                <w:lang w:val="en-IN" w:eastAsia="en-IN"/>
              </w:rPr>
              <w:t>(k=</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;k&lt;i;k++)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w:t>
            </w:r>
            <w:r w:rsidRPr="000540A0">
              <w:rPr>
                <w:rFonts w:ascii="Consolas" w:hAnsi="Consolas" w:cs="Segoe UI"/>
                <w:color w:val="005CC5"/>
                <w:sz w:val="16"/>
                <w:lang w:val="en-IN" w:eastAsia="en-IN"/>
              </w:rPr>
              <w:t>strcmp</w:t>
            </w:r>
            <w:r w:rsidRPr="000540A0">
              <w:rPr>
                <w:rFonts w:ascii="Consolas" w:hAnsi="Consolas" w:cs="Segoe UI"/>
                <w:color w:val="24292E"/>
                <w:sz w:val="16"/>
                <w:szCs w:val="16"/>
                <w:lang w:val="en-IN" w:eastAsia="en-IN"/>
              </w:rPr>
              <w:t>(table[k].</w:t>
            </w:r>
            <w:r w:rsidRPr="000540A0">
              <w:rPr>
                <w:rFonts w:ascii="Consolas" w:hAnsi="Consolas" w:cs="Segoe UI"/>
                <w:color w:val="24292E"/>
                <w:sz w:val="16"/>
                <w:lang w:val="en-IN" w:eastAsia="en-IN"/>
              </w:rPr>
              <w:t>token</w:t>
            </w:r>
            <w:r w:rsidRPr="000540A0">
              <w:rPr>
                <w:rFonts w:ascii="Consolas" w:hAnsi="Consolas" w:cs="Segoe UI"/>
                <w:color w:val="24292E"/>
                <w:sz w:val="16"/>
                <w:szCs w:val="16"/>
                <w:lang w:val="en-IN" w:eastAsia="en-IN"/>
              </w:rPr>
              <w:t>,yytext_string)))</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rep = </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break</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rep;</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6A737D"/>
                <w:sz w:val="16"/>
                <w:lang w:val="en-IN" w:eastAsia="en-IN"/>
              </w:rPr>
              <w:t>// Checking whether token already exists in constant table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check_constant_table_present</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struct</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symbol</w:t>
            </w:r>
            <w:r w:rsidRPr="000540A0">
              <w:rPr>
                <w:rFonts w:ascii="Consolas" w:hAnsi="Consolas" w:cs="Segoe UI"/>
                <w:color w:val="24292E"/>
                <w:sz w:val="16"/>
                <w:szCs w:val="16"/>
                <w:lang w:val="en-IN" w:eastAsia="en-IN"/>
              </w:rPr>
              <w:t xml:space="preserve"> table[], </w:t>
            </w:r>
            <w:r w:rsidRPr="000540A0">
              <w:rPr>
                <w:rFonts w:ascii="Consolas" w:hAnsi="Consolas" w:cs="Segoe UI"/>
                <w:color w:val="D73A49"/>
                <w:sz w:val="16"/>
                <w:lang w:val="en-IN" w:eastAsia="en-IN"/>
              </w:rPr>
              <w:t>char</w:t>
            </w:r>
            <w:r w:rsidRPr="000540A0">
              <w:rPr>
                <w:rFonts w:ascii="Consolas" w:hAnsi="Consolas" w:cs="Segoe UI"/>
                <w:color w:val="24292E"/>
                <w:sz w:val="16"/>
                <w:szCs w:val="16"/>
                <w:lang w:val="en-IN" w:eastAsia="en-IN"/>
              </w:rPr>
              <w:t>* yytext_string)</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ab/>
            </w: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rep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,k;</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ab/>
            </w:r>
            <w:r w:rsidRPr="000540A0">
              <w:rPr>
                <w:rFonts w:ascii="Consolas" w:hAnsi="Consolas" w:cs="Segoe UI"/>
                <w:color w:val="D73A49"/>
                <w:sz w:val="16"/>
                <w:lang w:val="en-IN" w:eastAsia="en-IN"/>
              </w:rPr>
              <w:t>for</w:t>
            </w:r>
            <w:r w:rsidRPr="000540A0">
              <w:rPr>
                <w:rFonts w:ascii="Consolas" w:hAnsi="Consolas" w:cs="Segoe UI"/>
                <w:color w:val="24292E"/>
                <w:sz w:val="16"/>
                <w:szCs w:val="16"/>
                <w:lang w:val="en-IN" w:eastAsia="en-IN"/>
              </w:rPr>
              <w:t>(k=</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;k&lt;c;k++)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w:t>
            </w:r>
            <w:r w:rsidRPr="000540A0">
              <w:rPr>
                <w:rFonts w:ascii="Consolas" w:hAnsi="Consolas" w:cs="Segoe UI"/>
                <w:color w:val="005CC5"/>
                <w:sz w:val="16"/>
                <w:lang w:val="en-IN" w:eastAsia="en-IN"/>
              </w:rPr>
              <w:t>strcmp</w:t>
            </w:r>
            <w:r w:rsidRPr="000540A0">
              <w:rPr>
                <w:rFonts w:ascii="Consolas" w:hAnsi="Consolas" w:cs="Segoe UI"/>
                <w:color w:val="24292E"/>
                <w:sz w:val="16"/>
                <w:szCs w:val="16"/>
                <w:lang w:val="en-IN" w:eastAsia="en-IN"/>
              </w:rPr>
              <w:t>(table[k].</w:t>
            </w:r>
            <w:r w:rsidRPr="000540A0">
              <w:rPr>
                <w:rFonts w:ascii="Consolas" w:hAnsi="Consolas" w:cs="Segoe UI"/>
                <w:color w:val="24292E"/>
                <w:sz w:val="16"/>
                <w:lang w:val="en-IN" w:eastAsia="en-IN"/>
              </w:rPr>
              <w:t>token</w:t>
            </w:r>
            <w:r w:rsidRPr="000540A0">
              <w:rPr>
                <w:rFonts w:ascii="Consolas" w:hAnsi="Consolas" w:cs="Segoe UI"/>
                <w:color w:val="24292E"/>
                <w:sz w:val="16"/>
                <w:szCs w:val="16"/>
                <w:lang w:val="en-IN" w:eastAsia="en-IN"/>
              </w:rPr>
              <w:t>,yytext_string)))</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rep = </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break</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rep;</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main</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void</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newToken, </w:t>
            </w:r>
            <w:r w:rsidRPr="000540A0">
              <w:rPr>
                <w:rFonts w:ascii="Consolas" w:hAnsi="Consolas" w:cs="Segoe UI"/>
                <w:color w:val="6A737D"/>
                <w:sz w:val="16"/>
                <w:lang w:val="en-IN" w:eastAsia="en-IN"/>
              </w:rPr>
              <w:t>// The current token being processed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j,k, </w:t>
            </w:r>
            <w:r w:rsidRPr="000540A0">
              <w:rPr>
                <w:rFonts w:ascii="Consolas" w:hAnsi="Consolas" w:cs="Segoe UI"/>
                <w:color w:val="6A737D"/>
                <w:sz w:val="16"/>
                <w:lang w:val="en-IN" w:eastAsia="en-IN"/>
              </w:rPr>
              <w:t>// Iterators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ba_c=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,ba_o=</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,ba_l, </w:t>
            </w:r>
            <w:r w:rsidRPr="000540A0">
              <w:rPr>
                <w:rFonts w:ascii="Consolas" w:hAnsi="Consolas" w:cs="Segoe UI"/>
                <w:color w:val="6A737D"/>
                <w:sz w:val="16"/>
                <w:lang w:val="en-IN" w:eastAsia="en-IN"/>
              </w:rPr>
              <w:t>// Number of open and close paranthesis, last line where the open parantesis was used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bb_o=</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,bb_c=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,bb_l, </w:t>
            </w:r>
            <w:r w:rsidRPr="000540A0">
              <w:rPr>
                <w:rFonts w:ascii="Consolas" w:hAnsi="Consolas" w:cs="Segoe UI"/>
                <w:color w:val="6A737D"/>
                <w:sz w:val="16"/>
                <w:lang w:val="en-IN" w:eastAsia="en-IN"/>
              </w:rPr>
              <w:t>// Number of open and close square braces,  last line where the open sqaure brace was used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bc_o=</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,bc_c=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,bc_l, </w:t>
            </w:r>
            <w:r w:rsidRPr="000540A0">
              <w:rPr>
                <w:rFonts w:ascii="Consolas" w:hAnsi="Consolas" w:cs="Segoe UI"/>
                <w:color w:val="6A737D"/>
                <w:sz w:val="16"/>
                <w:lang w:val="en-IN" w:eastAsia="en-IN"/>
              </w:rPr>
              <w:t>// Number of open and close curly braces,  last line where the open curly brace was used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rep=</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 </w:t>
            </w:r>
            <w:r w:rsidRPr="000540A0">
              <w:rPr>
                <w:rFonts w:ascii="Consolas" w:hAnsi="Consolas" w:cs="Segoe UI"/>
                <w:color w:val="6A737D"/>
                <w:sz w:val="16"/>
                <w:lang w:val="en-IN" w:eastAsia="en-IN"/>
              </w:rPr>
              <w:t>// Flag to denote whether the current token is already in symbol table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6A737D"/>
                <w:sz w:val="16"/>
                <w:lang w:val="en-IN" w:eastAsia="en-IN"/>
              </w:rPr>
              <w:t xml:space="preserve">//Taking the input test case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yyin= </w:t>
            </w:r>
            <w:r w:rsidRPr="000540A0">
              <w:rPr>
                <w:rFonts w:ascii="Consolas" w:hAnsi="Consolas" w:cs="Segoe UI"/>
                <w:color w:val="005CC5"/>
                <w:sz w:val="16"/>
                <w:lang w:val="en-IN" w:eastAsia="en-IN"/>
              </w:rPr>
              <w:t>fopen</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"test.c"</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"r"</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6A737D"/>
                <w:sz w:val="16"/>
                <w:lang w:val="en-IN" w:eastAsia="en-IN"/>
              </w:rPr>
              <w:t>//Reading a single token from the program</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newToken = </w:t>
            </w:r>
            <w:r w:rsidRPr="000540A0">
              <w:rPr>
                <w:rFonts w:ascii="Consolas" w:hAnsi="Consolas" w:cs="Segoe UI"/>
                <w:color w:val="005CC5"/>
                <w:sz w:val="16"/>
                <w:lang w:val="en-IN" w:eastAsia="en-IN"/>
              </w:rPr>
              <w:t>yylex</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 </w:t>
            </w:r>
            <w:r w:rsidRPr="000540A0">
              <w:rPr>
                <w:rFonts w:ascii="Consolas" w:hAnsi="Consolas" w:cs="Segoe UI"/>
                <w:color w:val="6A737D"/>
                <w:sz w:val="16"/>
                <w:lang w:val="en-IN" w:eastAsia="en-IN"/>
              </w:rPr>
              <w:t>// Flag to denote whether current token is part of a multiline comment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slcline=</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 </w:t>
            </w:r>
            <w:r w:rsidRPr="000540A0">
              <w:rPr>
                <w:rFonts w:ascii="Consolas" w:hAnsi="Consolas" w:cs="Segoe UI"/>
                <w:color w:val="6A737D"/>
                <w:sz w:val="16"/>
                <w:lang w:val="en-IN" w:eastAsia="en-IN"/>
              </w:rPr>
              <w:t>// Line number of the single line comment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mlcline; </w:t>
            </w:r>
            <w:r w:rsidRPr="000540A0">
              <w:rPr>
                <w:rFonts w:ascii="Consolas" w:hAnsi="Consolas" w:cs="Segoe UI"/>
                <w:color w:val="6A737D"/>
                <w:sz w:val="16"/>
                <w:lang w:val="en-IN" w:eastAsia="en-IN"/>
              </w:rPr>
              <w:t>// Starting line number of multi line comment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while</w:t>
            </w:r>
            <w:r w:rsidRPr="000540A0">
              <w:rPr>
                <w:rFonts w:ascii="Consolas" w:hAnsi="Consolas" w:cs="Segoe UI"/>
                <w:color w:val="24292E"/>
                <w:sz w:val="16"/>
                <w:szCs w:val="16"/>
                <w:lang w:val="en-IN" w:eastAsia="en-IN"/>
              </w:rPr>
              <w:t>(newToken)</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rep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 xml:space="preserve">(yylineno==slcline) </w:t>
            </w:r>
            <w:r w:rsidRPr="000540A0">
              <w:rPr>
                <w:rFonts w:ascii="Consolas" w:hAnsi="Consolas" w:cs="Segoe UI"/>
                <w:color w:val="6A737D"/>
                <w:sz w:val="16"/>
                <w:lang w:val="en-IN" w:eastAsia="en-IN"/>
              </w:rPr>
              <w:t>// If token belongs to a single line comment, ignore all the tokens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newToken=</w:t>
            </w:r>
            <w:r w:rsidRPr="000540A0">
              <w:rPr>
                <w:rFonts w:ascii="Consolas" w:hAnsi="Consolas" w:cs="Segoe UI"/>
                <w:color w:val="005CC5"/>
                <w:sz w:val="16"/>
                <w:lang w:val="en-IN" w:eastAsia="en-IN"/>
              </w:rPr>
              <w:t>yylex</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continue</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 xml:space="preserve">(rep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t xml:space="preserve">rep = </w:t>
            </w:r>
            <w:r w:rsidRPr="000540A0">
              <w:rPr>
                <w:rFonts w:ascii="Consolas" w:hAnsi="Consolas" w:cs="Segoe UI"/>
                <w:color w:val="005CC5"/>
                <w:sz w:val="16"/>
                <w:lang w:val="en-IN" w:eastAsia="en-IN"/>
              </w:rPr>
              <w:t>check_symbol_table_present</w:t>
            </w:r>
            <w:r w:rsidRPr="000540A0">
              <w:rPr>
                <w:rFonts w:ascii="Consolas" w:hAnsi="Consolas" w:cs="Segoe UI"/>
                <w:color w:val="24292E"/>
                <w:sz w:val="16"/>
                <w:szCs w:val="16"/>
                <w:lang w:val="en-IN" w:eastAsia="en-IN"/>
              </w:rPr>
              <w:t>(symbolTable,yytext);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 xml:space="preserve">(rep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t xml:space="preserve">rep = </w:t>
            </w:r>
            <w:r w:rsidRPr="000540A0">
              <w:rPr>
                <w:rFonts w:ascii="Consolas" w:hAnsi="Consolas" w:cs="Segoe UI"/>
                <w:color w:val="005CC5"/>
                <w:sz w:val="16"/>
                <w:lang w:val="en-IN" w:eastAsia="en-IN"/>
              </w:rPr>
              <w:t>check_constant_table_present</w:t>
            </w:r>
            <w:r w:rsidRPr="000540A0">
              <w:rPr>
                <w:rFonts w:ascii="Consolas" w:hAnsi="Consolas" w:cs="Segoe UI"/>
                <w:color w:val="24292E"/>
                <w:sz w:val="16"/>
                <w:szCs w:val="16"/>
                <w:lang w:val="en-IN" w:eastAsia="en-IN"/>
              </w:rPr>
              <w:t>(constantTable,yytext);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(ba_c &gt; ba_o)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 at Line %d------------------\n"</w:t>
            </w:r>
            <w:r w:rsidRPr="000540A0">
              <w:rPr>
                <w:rFonts w:ascii="Consolas" w:hAnsi="Consolas" w:cs="Segoe UI"/>
                <w:color w:val="24292E"/>
                <w:sz w:val="16"/>
                <w:szCs w:val="16"/>
                <w:lang w:val="en-IN" w:eastAsia="en-IN"/>
              </w:rPr>
              <w:t>, 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(bb_c&gt;bb_o)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 at Line %d------------------\n"</w:t>
            </w:r>
            <w:r w:rsidRPr="000540A0">
              <w:rPr>
                <w:rFonts w:ascii="Consolas" w:hAnsi="Consolas" w:cs="Segoe UI"/>
                <w:color w:val="24292E"/>
                <w:sz w:val="16"/>
                <w:szCs w:val="16"/>
                <w:lang w:val="en-IN" w:eastAsia="en-IN"/>
              </w:rPr>
              <w:t>, 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(bc_c&gt;bc_o)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 at Line %d------------------\n"</w:t>
            </w: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lastRenderedPageBreak/>
              <w: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(rep==</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 &amp;&amp; newToken!=</w:t>
            </w:r>
            <w:r w:rsidRPr="000540A0">
              <w:rPr>
                <w:rFonts w:ascii="Consolas" w:hAnsi="Consolas" w:cs="Segoe UI"/>
                <w:color w:val="005CC5"/>
                <w:sz w:val="16"/>
                <w:lang w:val="en-IN" w:eastAsia="en-IN"/>
              </w:rPr>
              <w:t>65</w:t>
            </w:r>
            <w:r w:rsidRPr="000540A0">
              <w:rPr>
                <w:rFonts w:ascii="Consolas" w:hAnsi="Consolas" w:cs="Segoe UI"/>
                <w:color w:val="24292E"/>
                <w:sz w:val="16"/>
                <w:szCs w:val="16"/>
                <w:lang w:val="en-IN" w:eastAsia="en-IN"/>
              </w:rPr>
              <w:t xml:space="preserve"> &amp;&amp; newToken!=</w:t>
            </w:r>
            <w:r w:rsidRPr="000540A0">
              <w:rPr>
                <w:rFonts w:ascii="Consolas" w:hAnsi="Consolas" w:cs="Segoe UI"/>
                <w:color w:val="005CC5"/>
                <w:sz w:val="16"/>
                <w:lang w:val="en-IN" w:eastAsia="en-IN"/>
              </w:rPr>
              <w:t>66</w:t>
            </w:r>
            <w:r w:rsidRPr="000540A0">
              <w:rPr>
                <w:rFonts w:ascii="Consolas" w:hAnsi="Consolas" w:cs="Segoe UI"/>
                <w:color w:val="24292E"/>
                <w:sz w:val="16"/>
                <w:szCs w:val="16"/>
                <w:lang w:val="en-IN" w:eastAsia="en-IN"/>
              </w:rPr>
              <w:t xml:space="preserve"> &amp;&amp; newToken!=</w:t>
            </w:r>
            <w:r w:rsidRPr="000540A0">
              <w:rPr>
                <w:rFonts w:ascii="Consolas" w:hAnsi="Consolas" w:cs="Segoe UI"/>
                <w:color w:val="005CC5"/>
                <w:sz w:val="16"/>
                <w:lang w:val="en-IN" w:eastAsia="en-IN"/>
              </w:rPr>
              <w:t>67</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strcpy</w:t>
            </w:r>
            <w:r w:rsidRPr="000540A0">
              <w:rPr>
                <w:rFonts w:ascii="Consolas" w:hAnsi="Consolas" w:cs="Segoe UI"/>
                <w:color w:val="24292E"/>
                <w:sz w:val="16"/>
                <w:szCs w:val="16"/>
                <w:lang w:val="en-IN" w:eastAsia="en-IN"/>
              </w:rPr>
              <w:t>(symbolTable[i].</w:t>
            </w:r>
            <w:r w:rsidRPr="000540A0">
              <w:rPr>
                <w:rFonts w:ascii="Consolas" w:hAnsi="Consolas" w:cs="Segoe UI"/>
                <w:color w:val="24292E"/>
                <w:sz w:val="16"/>
                <w:lang w:val="en-IN" w:eastAsia="en-IN"/>
              </w:rPr>
              <w:t>token</w:t>
            </w:r>
            <w:r w:rsidRPr="000540A0">
              <w:rPr>
                <w:rFonts w:ascii="Consolas" w:hAnsi="Consolas" w:cs="Segoe UI"/>
                <w:color w:val="24292E"/>
                <w:sz w:val="16"/>
                <w:szCs w:val="16"/>
                <w:lang w:val="en-IN" w:eastAsia="en-IN"/>
              </w:rPr>
              <w:t>,yytext);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 ==</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"%s\t\tWhile Loop----------Line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 ==</w:t>
            </w:r>
            <w:r w:rsidRPr="000540A0">
              <w:rPr>
                <w:rFonts w:ascii="Consolas" w:hAnsi="Consolas" w:cs="Segoe UI"/>
                <w:color w:val="005CC5"/>
                <w:sz w:val="16"/>
                <w:lang w:val="en-IN" w:eastAsia="en-IN"/>
              </w:rPr>
              <w:t>4</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"%s\t\tMain function----------Line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 ==</w:t>
            </w:r>
            <w:r w:rsidRPr="000540A0">
              <w:rPr>
                <w:rFonts w:ascii="Consolas" w:hAnsi="Consolas" w:cs="Segoe UI"/>
                <w:color w:val="005CC5"/>
                <w:sz w:val="16"/>
                <w:lang w:val="en-IN" w:eastAsia="en-IN"/>
              </w:rPr>
              <w:t>8</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"%s\t\tIf statement----------Line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 ==</w:t>
            </w:r>
            <w:r w:rsidRPr="000540A0">
              <w:rPr>
                <w:rFonts w:ascii="Consolas" w:hAnsi="Consolas" w:cs="Segoe UI"/>
                <w:color w:val="005CC5"/>
                <w:sz w:val="16"/>
                <w:lang w:val="en-IN" w:eastAsia="en-IN"/>
              </w:rPr>
              <w:t>16</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"%s\t\tElse statement----------Line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 ==</w:t>
            </w:r>
            <w:r w:rsidRPr="000540A0">
              <w:rPr>
                <w:rFonts w:ascii="Consolas" w:hAnsi="Consolas" w:cs="Segoe UI"/>
                <w:color w:val="005CC5"/>
                <w:sz w:val="16"/>
                <w:lang w:val="en-IN" w:eastAsia="en-IN"/>
              </w:rPr>
              <w:t>17</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"%s\t\tFor Loop----------Line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 ==</w:t>
            </w:r>
            <w:r w:rsidRPr="000540A0">
              <w:rPr>
                <w:rFonts w:ascii="Consolas" w:hAnsi="Consolas" w:cs="Segoe UI"/>
                <w:color w:val="005CC5"/>
                <w:sz w:val="16"/>
                <w:lang w:val="en-IN" w:eastAsia="en-IN"/>
              </w:rPr>
              <w:t>18</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"%s\t\tStruct definition/declaration----------Line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(((newToken&gt;=</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 xml:space="preserve"> &amp;&amp; newToken&lt;=</w:t>
            </w:r>
            <w:r w:rsidRPr="000540A0">
              <w:rPr>
                <w:rFonts w:ascii="Consolas" w:hAnsi="Consolas" w:cs="Segoe UI"/>
                <w:color w:val="005CC5"/>
                <w:sz w:val="16"/>
                <w:lang w:val="en-IN" w:eastAsia="en-IN"/>
              </w:rPr>
              <w:t>15</w:t>
            </w:r>
            <w:r w:rsidRPr="000540A0">
              <w:rPr>
                <w:rFonts w:ascii="Consolas" w:hAnsi="Consolas" w:cs="Segoe UI"/>
                <w:color w:val="24292E"/>
                <w:sz w:val="16"/>
                <w:szCs w:val="16"/>
                <w:lang w:val="en-IN" w:eastAsia="en-IN"/>
              </w:rPr>
              <w:t>))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 </w:t>
            </w:r>
            <w:r w:rsidRPr="000540A0">
              <w:rPr>
                <w:rFonts w:ascii="Consolas" w:hAnsi="Consolas" w:cs="Segoe UI"/>
                <w:color w:val="6A737D"/>
                <w:sz w:val="16"/>
                <w:lang w:val="en-IN" w:eastAsia="en-IN"/>
              </w:rPr>
              <w:t>// Keywords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"%s\t\tKeyword----------Line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20</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xml:space="preserve">) </w:t>
            </w:r>
            <w:r w:rsidRPr="000540A0">
              <w:rPr>
                <w:rFonts w:ascii="Consolas" w:hAnsi="Consolas" w:cs="Segoe UI"/>
                <w:color w:val="6A737D"/>
                <w:sz w:val="16"/>
                <w:lang w:val="en-IN" w:eastAsia="en-IN"/>
              </w:rPr>
              <w:t>// Identifiers</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 xml:space="preserve">(rep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r>
            <w:r w:rsidRPr="000540A0">
              <w:rPr>
                <w:rFonts w:ascii="Consolas" w:hAnsi="Consolas" w:cs="Segoe UI"/>
                <w:color w:val="005CC5"/>
                <w:sz w:val="16"/>
                <w:lang w:val="en-IN" w:eastAsia="en-IN"/>
              </w:rPr>
              <w:t>symbolInsert</w:t>
            </w:r>
            <w:r w:rsidRPr="000540A0">
              <w:rPr>
                <w:rFonts w:ascii="Consolas" w:hAnsi="Consolas" w:cs="Segoe UI"/>
                <w:color w:val="24292E"/>
                <w:sz w:val="16"/>
                <w:szCs w:val="16"/>
                <w:lang w:val="en-IN" w:eastAsia="en-IN"/>
              </w:rPr>
              <w:t xml:space="preserve">(symbolTable, i, yytext, </w:t>
            </w:r>
            <w:r w:rsidRPr="000540A0">
              <w:rPr>
                <w:rFonts w:ascii="Consolas" w:hAnsi="Consolas" w:cs="Segoe UI"/>
                <w:color w:val="032F62"/>
                <w:sz w:val="16"/>
                <w:lang w:val="en-IN" w:eastAsia="en-IN"/>
              </w:rPr>
              <w:t>"ID"</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t>i++;</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"%s\t\tIdentifier----------Line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73</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(rep==</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symbolInsert</w:t>
            </w:r>
            <w:r w:rsidRPr="000540A0">
              <w:rPr>
                <w:rFonts w:ascii="Consolas" w:hAnsi="Consolas" w:cs="Segoe UI"/>
                <w:color w:val="24292E"/>
                <w:sz w:val="16"/>
                <w:szCs w:val="16"/>
                <w:lang w:val="en-IN" w:eastAsia="en-IN"/>
              </w:rPr>
              <w:t xml:space="preserve">(constantTable, c, yytext, </w:t>
            </w:r>
            <w:r w:rsidRPr="000540A0">
              <w:rPr>
                <w:rFonts w:ascii="Consolas" w:hAnsi="Consolas" w:cs="Segoe UI"/>
                <w:color w:val="032F62"/>
                <w:sz w:val="16"/>
                <w:lang w:val="en-IN" w:eastAsia="en-IN"/>
              </w:rPr>
              <w:t>"int"</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"%s\t\tInteger Constant----------Line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74</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(rep==</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symbolInsert</w:t>
            </w:r>
            <w:r w:rsidRPr="000540A0">
              <w:rPr>
                <w:rFonts w:ascii="Consolas" w:hAnsi="Consolas" w:cs="Segoe UI"/>
                <w:color w:val="24292E"/>
                <w:sz w:val="16"/>
                <w:szCs w:val="16"/>
                <w:lang w:val="en-IN" w:eastAsia="en-IN"/>
              </w:rPr>
              <w:t xml:space="preserve">(constantTable, c, yytext, </w:t>
            </w:r>
            <w:r w:rsidRPr="000540A0">
              <w:rPr>
                <w:rFonts w:ascii="Consolas" w:hAnsi="Consolas" w:cs="Segoe UI"/>
                <w:color w:val="032F62"/>
                <w:sz w:val="16"/>
                <w:lang w:val="en-IN" w:eastAsia="en-IN"/>
              </w:rPr>
              <w:t>"float"</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"%s\t\tFloating Point Constant----------Line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(((newToken&gt;=</w:t>
            </w:r>
            <w:r w:rsidRPr="000540A0">
              <w:rPr>
                <w:rFonts w:ascii="Consolas" w:hAnsi="Consolas" w:cs="Segoe UI"/>
                <w:color w:val="005CC5"/>
                <w:sz w:val="16"/>
                <w:lang w:val="en-IN" w:eastAsia="en-IN"/>
              </w:rPr>
              <w:t>22</w:t>
            </w:r>
            <w:r w:rsidRPr="000540A0">
              <w:rPr>
                <w:rFonts w:ascii="Consolas" w:hAnsi="Consolas" w:cs="Segoe UI"/>
                <w:color w:val="24292E"/>
                <w:sz w:val="16"/>
                <w:szCs w:val="16"/>
                <w:lang w:val="en-IN" w:eastAsia="en-IN"/>
              </w:rPr>
              <w:t xml:space="preserve"> &amp;&amp; newToken&lt;=</w:t>
            </w:r>
            <w:r w:rsidRPr="000540A0">
              <w:rPr>
                <w:rFonts w:ascii="Consolas" w:hAnsi="Consolas" w:cs="Segoe UI"/>
                <w:color w:val="005CC5"/>
                <w:sz w:val="16"/>
                <w:lang w:val="en-IN" w:eastAsia="en-IN"/>
              </w:rPr>
              <w:t>25</w:t>
            </w:r>
            <w:r w:rsidRPr="000540A0">
              <w:rPr>
                <w:rFonts w:ascii="Consolas" w:hAnsi="Consolas" w:cs="Segoe UI"/>
                <w:color w:val="24292E"/>
                <w:sz w:val="16"/>
                <w:szCs w:val="16"/>
                <w:lang w:val="en-IN" w:eastAsia="en-IN"/>
              </w:rPr>
              <w:t>)||(newToken&gt;=</w:t>
            </w:r>
            <w:r w:rsidRPr="000540A0">
              <w:rPr>
                <w:rFonts w:ascii="Consolas" w:hAnsi="Consolas" w:cs="Segoe UI"/>
                <w:color w:val="005CC5"/>
                <w:sz w:val="16"/>
                <w:lang w:val="en-IN" w:eastAsia="en-IN"/>
              </w:rPr>
              <w:t>77</w:t>
            </w:r>
            <w:r w:rsidRPr="000540A0">
              <w:rPr>
                <w:rFonts w:ascii="Consolas" w:hAnsi="Consolas" w:cs="Segoe UI"/>
                <w:color w:val="24292E"/>
                <w:sz w:val="16"/>
                <w:szCs w:val="16"/>
                <w:lang w:val="en-IN" w:eastAsia="en-IN"/>
              </w:rPr>
              <w:t xml:space="preserve"> &amp;&amp; newToken&lt;=</w:t>
            </w:r>
            <w:r w:rsidRPr="000540A0">
              <w:rPr>
                <w:rFonts w:ascii="Consolas" w:hAnsi="Consolas" w:cs="Segoe UI"/>
                <w:color w:val="005CC5"/>
                <w:sz w:val="16"/>
                <w:lang w:val="en-IN" w:eastAsia="en-IN"/>
              </w:rPr>
              <w:t>78</w:t>
            </w:r>
            <w:r w:rsidRPr="000540A0">
              <w:rPr>
                <w:rFonts w:ascii="Consolas" w:hAnsi="Consolas" w:cs="Segoe UI"/>
                <w:color w:val="24292E"/>
                <w:sz w:val="16"/>
                <w:szCs w:val="16"/>
                <w:lang w:val="en-IN" w:eastAsia="en-IN"/>
              </w:rPr>
              <w:t>))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"%s\t\tComparision Operator----------Line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(newToken&gt;=</w:t>
            </w:r>
            <w:r w:rsidRPr="000540A0">
              <w:rPr>
                <w:rFonts w:ascii="Consolas" w:hAnsi="Consolas" w:cs="Segoe UI"/>
                <w:color w:val="005CC5"/>
                <w:sz w:val="16"/>
                <w:lang w:val="en-IN" w:eastAsia="en-IN"/>
              </w:rPr>
              <w:t>26</w:t>
            </w:r>
            <w:r w:rsidRPr="000540A0">
              <w:rPr>
                <w:rFonts w:ascii="Consolas" w:hAnsi="Consolas" w:cs="Segoe UI"/>
                <w:color w:val="24292E"/>
                <w:sz w:val="16"/>
                <w:szCs w:val="16"/>
                <w:lang w:val="en-IN" w:eastAsia="en-IN"/>
              </w:rPr>
              <w:t xml:space="preserve"> &amp;&amp; newToken&lt;=</w:t>
            </w:r>
            <w:r w:rsidRPr="000540A0">
              <w:rPr>
                <w:rFonts w:ascii="Consolas" w:hAnsi="Consolas" w:cs="Segoe UI"/>
                <w:color w:val="005CC5"/>
                <w:sz w:val="16"/>
                <w:lang w:val="en-IN" w:eastAsia="en-IN"/>
              </w:rPr>
              <w:t>28</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"%s\t\tLogical Operator----------Line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(newToken&gt;=</w:t>
            </w:r>
            <w:r w:rsidRPr="000540A0">
              <w:rPr>
                <w:rFonts w:ascii="Consolas" w:hAnsi="Consolas" w:cs="Segoe UI"/>
                <w:color w:val="005CC5"/>
                <w:sz w:val="16"/>
                <w:lang w:val="en-IN" w:eastAsia="en-IN"/>
              </w:rPr>
              <w:t>29</w:t>
            </w:r>
            <w:r w:rsidRPr="000540A0">
              <w:rPr>
                <w:rFonts w:ascii="Consolas" w:hAnsi="Consolas" w:cs="Segoe UI"/>
                <w:color w:val="24292E"/>
                <w:sz w:val="16"/>
                <w:szCs w:val="16"/>
                <w:lang w:val="en-IN" w:eastAsia="en-IN"/>
              </w:rPr>
              <w:t xml:space="preserve"> &amp;&amp; newToken&lt;=</w:t>
            </w:r>
            <w:r w:rsidRPr="000540A0">
              <w:rPr>
                <w:rFonts w:ascii="Consolas" w:hAnsi="Consolas" w:cs="Segoe UI"/>
                <w:color w:val="005CC5"/>
                <w:sz w:val="16"/>
                <w:lang w:val="en-IN" w:eastAsia="en-IN"/>
              </w:rPr>
              <w:t>34</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"%s\t\tAssignment Operator----------Line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(newToken&gt;=</w:t>
            </w:r>
            <w:r w:rsidRPr="000540A0">
              <w:rPr>
                <w:rFonts w:ascii="Consolas" w:hAnsi="Consolas" w:cs="Segoe UI"/>
                <w:color w:val="005CC5"/>
                <w:sz w:val="16"/>
                <w:lang w:val="en-IN" w:eastAsia="en-IN"/>
              </w:rPr>
              <w:t>35</w:t>
            </w:r>
            <w:r w:rsidRPr="000540A0">
              <w:rPr>
                <w:rFonts w:ascii="Consolas" w:hAnsi="Consolas" w:cs="Segoe UI"/>
                <w:color w:val="24292E"/>
                <w:sz w:val="16"/>
                <w:szCs w:val="16"/>
                <w:lang w:val="en-IN" w:eastAsia="en-IN"/>
              </w:rPr>
              <w:t xml:space="preserve"> &amp;&amp; newToken&lt;=</w:t>
            </w:r>
            <w:r w:rsidRPr="000540A0">
              <w:rPr>
                <w:rFonts w:ascii="Consolas" w:hAnsi="Consolas" w:cs="Segoe UI"/>
                <w:color w:val="005CC5"/>
                <w:sz w:val="16"/>
                <w:lang w:val="en-IN" w:eastAsia="en-IN"/>
              </w:rPr>
              <w:t>41</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"%s\t\tArithmetic Operator----------Line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(newToken&gt;=</w:t>
            </w:r>
            <w:r w:rsidRPr="000540A0">
              <w:rPr>
                <w:rFonts w:ascii="Consolas" w:hAnsi="Consolas" w:cs="Segoe UI"/>
                <w:color w:val="005CC5"/>
                <w:sz w:val="16"/>
                <w:lang w:val="en-IN" w:eastAsia="en-IN"/>
              </w:rPr>
              <w:t>42</w:t>
            </w:r>
            <w:r w:rsidRPr="000540A0">
              <w:rPr>
                <w:rFonts w:ascii="Consolas" w:hAnsi="Consolas" w:cs="Segoe UI"/>
                <w:color w:val="24292E"/>
                <w:sz w:val="16"/>
                <w:szCs w:val="16"/>
                <w:lang w:val="en-IN" w:eastAsia="en-IN"/>
              </w:rPr>
              <w:t xml:space="preserve"> &amp;&amp; newToken&lt;=</w:t>
            </w:r>
            <w:r w:rsidRPr="000540A0">
              <w:rPr>
                <w:rFonts w:ascii="Consolas" w:hAnsi="Consolas" w:cs="Segoe UI"/>
                <w:color w:val="005CC5"/>
                <w:sz w:val="16"/>
                <w:lang w:val="en-IN" w:eastAsia="en-IN"/>
              </w:rPr>
              <w:t>47</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"%s\t\tBitwise Operator----------Line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(((newToken&gt;=</w:t>
            </w:r>
            <w:r w:rsidRPr="000540A0">
              <w:rPr>
                <w:rFonts w:ascii="Consolas" w:hAnsi="Consolas" w:cs="Segoe UI"/>
                <w:color w:val="005CC5"/>
                <w:sz w:val="16"/>
                <w:lang w:val="en-IN" w:eastAsia="en-IN"/>
              </w:rPr>
              <w:t>53</w:t>
            </w:r>
            <w:r w:rsidRPr="000540A0">
              <w:rPr>
                <w:rFonts w:ascii="Consolas" w:hAnsi="Consolas" w:cs="Segoe UI"/>
                <w:color w:val="24292E"/>
                <w:sz w:val="16"/>
                <w:szCs w:val="16"/>
                <w:lang w:val="en-IN" w:eastAsia="en-IN"/>
              </w:rPr>
              <w:t xml:space="preserve"> &amp;&amp; newToken&lt;=</w:t>
            </w:r>
            <w:r w:rsidRPr="000540A0">
              <w:rPr>
                <w:rFonts w:ascii="Consolas" w:hAnsi="Consolas" w:cs="Segoe UI"/>
                <w:color w:val="005CC5"/>
                <w:sz w:val="16"/>
                <w:lang w:val="en-IN" w:eastAsia="en-IN"/>
              </w:rPr>
              <w:t>62</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80</w:t>
            </w:r>
            <w:r w:rsidRPr="000540A0">
              <w:rPr>
                <w:rFonts w:ascii="Consolas" w:hAnsi="Consolas" w:cs="Segoe UI"/>
                <w:color w:val="24292E"/>
                <w:sz w:val="16"/>
                <w:szCs w:val="16"/>
                <w:lang w:val="en-IN" w:eastAsia="en-IN"/>
              </w:rPr>
              <w:t>)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54</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ba_o++;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ab/>
              <w:t xml:space="preserve">    ba_l = 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55</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ba_c++;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56</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bb_o++;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bb_l = 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57</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bb_c++;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58</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bc_o++;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bc_l = 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59</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bc_c++;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"%s\t\tSpecial Character----------Line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63</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"%s\t\tHeader----------Line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64</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char</w:t>
            </w:r>
            <w:r w:rsidRPr="000540A0">
              <w:rPr>
                <w:rFonts w:ascii="Consolas" w:hAnsi="Consolas" w:cs="Segoe UI"/>
                <w:color w:val="24292E"/>
                <w:sz w:val="16"/>
                <w:szCs w:val="16"/>
                <w:lang w:val="en-IN" w:eastAsia="en-IN"/>
              </w:rPr>
              <w:t xml:space="preserve"> id[</w:t>
            </w:r>
            <w:r w:rsidRPr="000540A0">
              <w:rPr>
                <w:rFonts w:ascii="Consolas" w:hAnsi="Consolas" w:cs="Segoe UI"/>
                <w:color w:val="005CC5"/>
                <w:sz w:val="16"/>
                <w:lang w:val="en-IN" w:eastAsia="en-IN"/>
              </w:rPr>
              <w:t>100</w:t>
            </w:r>
            <w:r w:rsidRPr="000540A0">
              <w:rPr>
                <w:rFonts w:ascii="Consolas" w:hAnsi="Consolas" w:cs="Segoe UI"/>
                <w:color w:val="24292E"/>
                <w:sz w:val="16"/>
                <w:szCs w:val="16"/>
                <w:lang w:val="en-IN" w:eastAsia="en-IN"/>
              </w:rPr>
              <w:t xml:space="preserve">] = </w:t>
            </w: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for</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t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 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 xml:space="preserve">(yytext[t] == </w:t>
            </w: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break</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id[t] = yytext[t];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 xml:space="preserve">(rep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t xml:space="preserve">rep = </w:t>
            </w:r>
            <w:r w:rsidRPr="000540A0">
              <w:rPr>
                <w:rFonts w:ascii="Consolas" w:hAnsi="Consolas" w:cs="Segoe UI"/>
                <w:color w:val="005CC5"/>
                <w:sz w:val="16"/>
                <w:lang w:val="en-IN" w:eastAsia="en-IN"/>
              </w:rPr>
              <w:t>check_symbol_table_present</w:t>
            </w:r>
            <w:r w:rsidRPr="000540A0">
              <w:rPr>
                <w:rFonts w:ascii="Consolas" w:hAnsi="Consolas" w:cs="Segoe UI"/>
                <w:color w:val="24292E"/>
                <w:sz w:val="16"/>
                <w:szCs w:val="16"/>
                <w:lang w:val="en-IN" w:eastAsia="en-IN"/>
              </w:rPr>
              <w:t>(symbolTable,id);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 xml:space="preserve">(rep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symbolInsert</w:t>
            </w:r>
            <w:r w:rsidRPr="000540A0">
              <w:rPr>
                <w:rFonts w:ascii="Consolas" w:hAnsi="Consolas" w:cs="Segoe UI"/>
                <w:color w:val="24292E"/>
                <w:sz w:val="16"/>
                <w:szCs w:val="16"/>
                <w:lang w:val="en-IN" w:eastAsia="en-IN"/>
              </w:rPr>
              <w:t xml:space="preserve">(symbolTable, i, id, </w:t>
            </w:r>
            <w:r w:rsidRPr="000540A0">
              <w:rPr>
                <w:rFonts w:ascii="Consolas" w:hAnsi="Consolas" w:cs="Segoe UI"/>
                <w:color w:val="032F62"/>
                <w:sz w:val="16"/>
                <w:lang w:val="en-IN" w:eastAsia="en-IN"/>
              </w:rPr>
              <w:t>"ID"</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t>i++;</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"%s\t\tArray Identfier----------Line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65</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"%s\t\tSingle Line Comment----------Line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slcline=yylineno;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66</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mlc=</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"%s\t\tMulti Line Comment Start----------Line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mlcline = 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66</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"%s\t\tNested multi Line Comment Start----------Line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67</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"%s\t\tMulti Line Comment End----------Line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mlcline=</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67</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NESTED END COMMENT-------------\n"</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68</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"%s\t\tPreprocessor Directive----------Line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newToken=</w:t>
            </w:r>
            <w:r w:rsidRPr="000540A0">
              <w:rPr>
                <w:rFonts w:ascii="Consolas" w:hAnsi="Consolas" w:cs="Segoe UI"/>
                <w:color w:val="005CC5"/>
                <w:sz w:val="16"/>
                <w:lang w:val="en-IN" w:eastAsia="en-IN"/>
              </w:rPr>
              <w:t>yylex</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continue</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(newToken&gt;=</w:t>
            </w:r>
            <w:r w:rsidRPr="000540A0">
              <w:rPr>
                <w:rFonts w:ascii="Consolas" w:hAnsi="Consolas" w:cs="Segoe UI"/>
                <w:color w:val="005CC5"/>
                <w:sz w:val="16"/>
                <w:lang w:val="en-IN" w:eastAsia="en-IN"/>
              </w:rPr>
              <w:t>69</w:t>
            </w:r>
            <w:r w:rsidRPr="000540A0">
              <w:rPr>
                <w:rFonts w:ascii="Consolas" w:hAnsi="Consolas" w:cs="Segoe UI"/>
                <w:color w:val="24292E"/>
                <w:sz w:val="16"/>
                <w:szCs w:val="16"/>
                <w:lang w:val="en-IN" w:eastAsia="en-IN"/>
              </w:rPr>
              <w:t xml:space="preserve"> &amp;&amp; newToken&lt;=</w:t>
            </w:r>
            <w:r w:rsidRPr="000540A0">
              <w:rPr>
                <w:rFonts w:ascii="Consolas" w:hAnsi="Consolas" w:cs="Segoe UI"/>
                <w:color w:val="005CC5"/>
                <w:sz w:val="16"/>
                <w:lang w:val="en-IN" w:eastAsia="en-IN"/>
              </w:rPr>
              <w:t>70</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"%s\t\tPre Defined Function----------Line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71</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char</w:t>
            </w:r>
            <w:r w:rsidRPr="000540A0">
              <w:rPr>
                <w:rFonts w:ascii="Consolas" w:hAnsi="Consolas" w:cs="Segoe UI"/>
                <w:color w:val="24292E"/>
                <w:sz w:val="16"/>
                <w:szCs w:val="16"/>
                <w:lang w:val="en-IN" w:eastAsia="en-IN"/>
              </w:rPr>
              <w:t xml:space="preserve"> id[</w:t>
            </w:r>
            <w:r w:rsidRPr="000540A0">
              <w:rPr>
                <w:rFonts w:ascii="Consolas" w:hAnsi="Consolas" w:cs="Segoe UI"/>
                <w:color w:val="005CC5"/>
                <w:sz w:val="16"/>
                <w:lang w:val="en-IN" w:eastAsia="en-IN"/>
              </w:rPr>
              <w:t>100</w:t>
            </w:r>
            <w:r w:rsidRPr="000540A0">
              <w:rPr>
                <w:rFonts w:ascii="Consolas" w:hAnsi="Consolas" w:cs="Segoe UI"/>
                <w:color w:val="24292E"/>
                <w:sz w:val="16"/>
                <w:szCs w:val="16"/>
                <w:lang w:val="en-IN" w:eastAsia="en-IN"/>
              </w:rPr>
              <w:t xml:space="preserve">] = </w:t>
            </w: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for</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t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 ; 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 xml:space="preserve">(yytext[t] == </w:t>
            </w:r>
            <w:r w:rsidRPr="000540A0">
              <w:rPr>
                <w:rFonts w:ascii="Consolas" w:hAnsi="Consolas" w:cs="Segoe UI"/>
                <w:color w:val="032F62"/>
                <w:sz w:val="16"/>
                <w:lang w:val="en-IN" w:eastAsia="en-IN"/>
              </w:rPr>
              <w:t>'('</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break</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id[t] = yytext[t];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 xml:space="preserve"> (rep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t xml:space="preserve">rep = </w:t>
            </w:r>
            <w:r w:rsidRPr="000540A0">
              <w:rPr>
                <w:rFonts w:ascii="Consolas" w:hAnsi="Consolas" w:cs="Segoe UI"/>
                <w:color w:val="005CC5"/>
                <w:sz w:val="16"/>
                <w:lang w:val="en-IN" w:eastAsia="en-IN"/>
              </w:rPr>
              <w:t>check_symbol_table_present</w:t>
            </w:r>
            <w:r w:rsidRPr="000540A0">
              <w:rPr>
                <w:rFonts w:ascii="Consolas" w:hAnsi="Consolas" w:cs="Segoe UI"/>
                <w:color w:val="24292E"/>
                <w:sz w:val="16"/>
                <w:szCs w:val="16"/>
                <w:lang w:val="en-IN" w:eastAsia="en-IN"/>
              </w:rPr>
              <w:t>(symbolTable,id);</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 xml:space="preserve">(rep ==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symbolInsert</w:t>
            </w:r>
            <w:r w:rsidRPr="000540A0">
              <w:rPr>
                <w:rFonts w:ascii="Consolas" w:hAnsi="Consolas" w:cs="Segoe UI"/>
                <w:color w:val="24292E"/>
                <w:sz w:val="16"/>
                <w:szCs w:val="16"/>
                <w:lang w:val="en-IN" w:eastAsia="en-IN"/>
              </w:rPr>
              <w:t xml:space="preserve">(symbolTable, i, id, </w:t>
            </w:r>
            <w:r w:rsidRPr="000540A0">
              <w:rPr>
                <w:rFonts w:ascii="Consolas" w:hAnsi="Consolas" w:cs="Segoe UI"/>
                <w:color w:val="032F62"/>
                <w:sz w:val="16"/>
                <w:lang w:val="en-IN" w:eastAsia="en-IN"/>
              </w:rPr>
              <w:t>"ID"</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24292E"/>
                <w:sz w:val="16"/>
                <w:szCs w:val="16"/>
                <w:lang w:val="en-IN" w:eastAsia="en-IN"/>
              </w:rPr>
              <w:tab/>
              <w:t>i++;</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"%s\t\tUser Defined Function----------Line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72</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(rep==</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symbolInsert</w:t>
            </w:r>
            <w:r w:rsidRPr="000540A0">
              <w:rPr>
                <w:rFonts w:ascii="Consolas" w:hAnsi="Consolas" w:cs="Segoe UI"/>
                <w:color w:val="24292E"/>
                <w:sz w:val="16"/>
                <w:szCs w:val="16"/>
                <w:lang w:val="en-IN" w:eastAsia="en-IN"/>
              </w:rPr>
              <w:t xml:space="preserve">(constantTable, c, yytext, </w:t>
            </w:r>
            <w:r w:rsidRPr="000540A0">
              <w:rPr>
                <w:rFonts w:ascii="Consolas" w:hAnsi="Consolas" w:cs="Segoe UI"/>
                <w:color w:val="032F62"/>
                <w:sz w:val="16"/>
                <w:lang w:val="en-IN" w:eastAsia="en-IN"/>
              </w:rPr>
              <w:t>"string"</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"%s\t\tString literal----------Line %d\n"</w:t>
            </w:r>
            <w:r w:rsidRPr="000540A0">
              <w:rPr>
                <w:rFonts w:ascii="Consolas" w:hAnsi="Consolas" w:cs="Segoe UI"/>
                <w:color w:val="24292E"/>
                <w:sz w:val="16"/>
                <w:szCs w:val="16"/>
                <w:lang w:val="en-IN" w:eastAsia="en-IN"/>
              </w:rPr>
              <w:t>,yytext, 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75</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(rep==</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symbolInsert</w:t>
            </w:r>
            <w:r w:rsidRPr="000540A0">
              <w:rPr>
                <w:rFonts w:ascii="Consolas" w:hAnsi="Consolas" w:cs="Segoe UI"/>
                <w:color w:val="24292E"/>
                <w:sz w:val="16"/>
                <w:szCs w:val="16"/>
                <w:lang w:val="en-IN" w:eastAsia="en-IN"/>
              </w:rPr>
              <w:t xml:space="preserve">(constantTable, c, yytext, </w:t>
            </w:r>
            <w:r w:rsidRPr="000540A0">
              <w:rPr>
                <w:rFonts w:ascii="Consolas" w:hAnsi="Consolas" w:cs="Segoe UI"/>
                <w:color w:val="032F62"/>
                <w:sz w:val="16"/>
                <w:lang w:val="en-IN" w:eastAsia="en-IN"/>
              </w:rPr>
              <w:t>"char"</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c++;</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"%s\t\tCharacter Constant----------Line %d\n"</w:t>
            </w:r>
            <w:r w:rsidRPr="000540A0">
              <w:rPr>
                <w:rFonts w:ascii="Consolas" w:hAnsi="Consolas" w:cs="Segoe UI"/>
                <w:color w:val="24292E"/>
                <w:sz w:val="16"/>
                <w:szCs w:val="16"/>
                <w:lang w:val="en-IN" w:eastAsia="en-IN"/>
              </w:rPr>
              <w:t>,yytext,yylineno);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else</w:t>
            </w: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(newToken==</w:t>
            </w:r>
            <w:r w:rsidRPr="000540A0">
              <w:rPr>
                <w:rFonts w:ascii="Consolas" w:hAnsi="Consolas" w:cs="Segoe UI"/>
                <w:color w:val="005CC5"/>
                <w:sz w:val="16"/>
                <w:lang w:val="en-IN" w:eastAsia="en-IN"/>
              </w:rPr>
              <w:t>76</w:t>
            </w:r>
            <w:r w:rsidRPr="000540A0">
              <w:rPr>
                <w:rFonts w:ascii="Consolas" w:hAnsi="Consolas" w:cs="Segoe UI"/>
                <w:color w:val="24292E"/>
                <w:sz w:val="16"/>
                <w:szCs w:val="16"/>
                <w:lang w:val="en-IN" w:eastAsia="en-IN"/>
              </w:rPr>
              <w:t xml:space="preserve"> &amp;&amp; mlc==</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ab/>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INCOMPLETE STRING starting at Line %d------------\n"</w:t>
            </w:r>
            <w:r w:rsidRPr="000540A0">
              <w:rPr>
                <w:rFonts w:ascii="Consolas" w:hAnsi="Consolas" w:cs="Segoe UI"/>
                <w:color w:val="24292E"/>
                <w:sz w:val="16"/>
                <w:szCs w:val="16"/>
                <w:lang w:val="en-IN" w:eastAsia="en-IN"/>
              </w:rPr>
              <w:t>,yylineno);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newToken=</w:t>
            </w:r>
            <w:r w:rsidRPr="000540A0">
              <w:rPr>
                <w:rFonts w:ascii="Consolas" w:hAnsi="Consolas" w:cs="Segoe UI"/>
                <w:color w:val="005CC5"/>
                <w:sz w:val="16"/>
                <w:lang w:val="en-IN" w:eastAsia="en-IN"/>
              </w:rPr>
              <w:t>yylex</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(mlc==</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COMMENT starting at Line %d------------\n"</w:t>
            </w:r>
            <w:r w:rsidRPr="000540A0">
              <w:rPr>
                <w:rFonts w:ascii="Consolas" w:hAnsi="Consolas" w:cs="Segoe UI"/>
                <w:color w:val="24292E"/>
                <w:sz w:val="16"/>
                <w:szCs w:val="16"/>
                <w:lang w:val="en-IN" w:eastAsia="en-IN"/>
              </w:rPr>
              <w:t>,mlcline);</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(ba_c&lt;ba_o)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 at Line %d ------------------------\n"</w:t>
            </w:r>
            <w:r w:rsidRPr="000540A0">
              <w:rPr>
                <w:rFonts w:ascii="Consolas" w:hAnsi="Consolas" w:cs="Segoe UI"/>
                <w:color w:val="24292E"/>
                <w:sz w:val="16"/>
                <w:szCs w:val="16"/>
                <w:lang w:val="en-IN" w:eastAsia="en-IN"/>
              </w:rPr>
              <w:t>,ba_l);</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(ba_c&gt;ba_o)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 at Line %d ------------------------\n"</w:t>
            </w:r>
            <w:r w:rsidRPr="000540A0">
              <w:rPr>
                <w:rFonts w:ascii="Consolas" w:hAnsi="Consolas" w:cs="Segoe UI"/>
                <w:color w:val="24292E"/>
                <w:sz w:val="16"/>
                <w:szCs w:val="16"/>
                <w:lang w:val="en-IN" w:eastAsia="en-IN"/>
              </w:rPr>
              <w:t>,ba_l);</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(bb_c&lt;bb_o)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 at Line %d ------------------------\n"</w:t>
            </w:r>
            <w:r w:rsidRPr="000540A0">
              <w:rPr>
                <w:rFonts w:ascii="Consolas" w:hAnsi="Consolas" w:cs="Segoe UI"/>
                <w:color w:val="24292E"/>
                <w:sz w:val="16"/>
                <w:szCs w:val="16"/>
                <w:lang w:val="en-IN" w:eastAsia="en-IN"/>
              </w:rPr>
              <w:t>,bb_l);</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(bb_c&gt;bb_o)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 at Line %d ------------------------\n"</w:t>
            </w:r>
            <w:r w:rsidRPr="000540A0">
              <w:rPr>
                <w:rFonts w:ascii="Consolas" w:hAnsi="Consolas" w:cs="Segoe UI"/>
                <w:color w:val="24292E"/>
                <w:sz w:val="16"/>
                <w:szCs w:val="16"/>
                <w:lang w:val="en-IN" w:eastAsia="en-IN"/>
              </w:rPr>
              <w:t>,bb_l);</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(bc_c&lt;bc_o)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 at Line %d ------------------------\n"</w:t>
            </w:r>
            <w:r w:rsidRPr="000540A0">
              <w:rPr>
                <w:rFonts w:ascii="Consolas" w:hAnsi="Consolas" w:cs="Segoe UI"/>
                <w:color w:val="24292E"/>
                <w:sz w:val="16"/>
                <w:szCs w:val="16"/>
                <w:lang w:val="en-IN" w:eastAsia="en-IN"/>
              </w:rPr>
              <w:t>,bc_l);</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if</w:t>
            </w:r>
            <w:r w:rsidRPr="000540A0">
              <w:rPr>
                <w:rFonts w:ascii="Consolas" w:hAnsi="Consolas" w:cs="Segoe UI"/>
                <w:color w:val="24292E"/>
                <w:sz w:val="16"/>
                <w:szCs w:val="16"/>
                <w:lang w:val="en-IN" w:eastAsia="en-IN"/>
              </w:rPr>
              <w:t>(bc_c&gt;bc_o)</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"\n--------------------ERROR ! UNMATCHED '}' at Line %d ------------------------\n"</w:t>
            </w:r>
            <w:r w:rsidRPr="000540A0">
              <w:rPr>
                <w:rFonts w:ascii="Consolas" w:hAnsi="Consolas" w:cs="Segoe UI"/>
                <w:color w:val="24292E"/>
                <w:sz w:val="16"/>
                <w:szCs w:val="16"/>
                <w:lang w:val="en-IN" w:eastAsia="en-IN"/>
              </w:rPr>
              <w:t>,bc_l);</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"\n------------Symbol Table---------------------\n\nSNo\tToken\t\tAttribute\n\n"</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for</w:t>
            </w:r>
            <w:r w:rsidRPr="000540A0">
              <w:rPr>
                <w:rFonts w:ascii="Consolas" w:hAnsi="Consolas" w:cs="Segoe UI"/>
                <w:color w:val="24292E"/>
                <w:sz w:val="16"/>
                <w:szCs w:val="16"/>
                <w:lang w:val="en-IN" w:eastAsia="en-IN"/>
              </w:rPr>
              <w:t>(j=</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;j&lt;i;j++)</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"%d\t%s\t\t&lt; %s &gt;\t\t\n"</w:t>
            </w:r>
            <w:r w:rsidRPr="000540A0">
              <w:rPr>
                <w:rFonts w:ascii="Consolas" w:hAnsi="Consolas" w:cs="Segoe UI"/>
                <w:color w:val="24292E"/>
                <w:sz w:val="16"/>
                <w:szCs w:val="16"/>
                <w:lang w:val="en-IN" w:eastAsia="en-IN"/>
              </w:rPr>
              <w:t>,j+</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,symbolTable[j].</w:t>
            </w:r>
            <w:r w:rsidRPr="000540A0">
              <w:rPr>
                <w:rFonts w:ascii="Consolas" w:hAnsi="Consolas" w:cs="Segoe UI"/>
                <w:color w:val="24292E"/>
                <w:sz w:val="16"/>
                <w:lang w:val="en-IN" w:eastAsia="en-IN"/>
              </w:rPr>
              <w:t>token</w:t>
            </w:r>
            <w:r w:rsidRPr="000540A0">
              <w:rPr>
                <w:rFonts w:ascii="Consolas" w:hAnsi="Consolas" w:cs="Segoe UI"/>
                <w:color w:val="24292E"/>
                <w:sz w:val="16"/>
                <w:szCs w:val="16"/>
                <w:lang w:val="en-IN" w:eastAsia="en-IN"/>
              </w:rPr>
              <w:t>,symbolTable[j].</w:t>
            </w:r>
            <w:r w:rsidRPr="000540A0">
              <w:rPr>
                <w:rFonts w:ascii="Consolas" w:hAnsi="Consolas" w:cs="Segoe UI"/>
                <w:color w:val="24292E"/>
                <w:sz w:val="16"/>
                <w:lang w:val="en-IN" w:eastAsia="en-IN"/>
              </w:rPr>
              <w:t>type</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"\n------------Constant Table---------------------\n\nSNo\tToken\t\tAttribute\n\n"</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for</w:t>
            </w:r>
            <w:r w:rsidRPr="000540A0">
              <w:rPr>
                <w:rFonts w:ascii="Consolas" w:hAnsi="Consolas" w:cs="Segoe UI"/>
                <w:color w:val="24292E"/>
                <w:sz w:val="16"/>
                <w:szCs w:val="16"/>
                <w:lang w:val="en-IN" w:eastAsia="en-IN"/>
              </w:rPr>
              <w:t>(j=</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;j&lt;c;j++)</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printf</w:t>
            </w:r>
            <w:r w:rsidRPr="000540A0">
              <w:rPr>
                <w:rFonts w:ascii="Consolas" w:hAnsi="Consolas" w:cs="Segoe UI"/>
                <w:color w:val="24292E"/>
                <w:sz w:val="16"/>
                <w:szCs w:val="16"/>
                <w:lang w:val="en-IN" w:eastAsia="en-IN"/>
              </w:rPr>
              <w:t>(</w:t>
            </w:r>
            <w:r w:rsidRPr="000540A0">
              <w:rPr>
                <w:rFonts w:ascii="Consolas" w:hAnsi="Consolas" w:cs="Segoe UI"/>
                <w:color w:val="032F62"/>
                <w:sz w:val="16"/>
                <w:lang w:val="en-IN" w:eastAsia="en-IN"/>
              </w:rPr>
              <w:t>"%d\t%s\t\t&lt; %s &gt;\t\t\n"</w:t>
            </w:r>
            <w:r w:rsidRPr="000540A0">
              <w:rPr>
                <w:rFonts w:ascii="Consolas" w:hAnsi="Consolas" w:cs="Segoe UI"/>
                <w:color w:val="24292E"/>
                <w:sz w:val="16"/>
                <w:szCs w:val="16"/>
                <w:lang w:val="en-IN" w:eastAsia="en-IN"/>
              </w:rPr>
              <w:t>,j+</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,constantTable[j].</w:t>
            </w:r>
            <w:r w:rsidRPr="000540A0">
              <w:rPr>
                <w:rFonts w:ascii="Consolas" w:hAnsi="Consolas" w:cs="Segoe UI"/>
                <w:color w:val="24292E"/>
                <w:sz w:val="16"/>
                <w:lang w:val="en-IN" w:eastAsia="en-IN"/>
              </w:rPr>
              <w:t>token</w:t>
            </w:r>
            <w:r w:rsidRPr="000540A0">
              <w:rPr>
                <w:rFonts w:ascii="Consolas" w:hAnsi="Consolas" w:cs="Segoe UI"/>
                <w:color w:val="24292E"/>
                <w:sz w:val="16"/>
                <w:szCs w:val="16"/>
                <w:lang w:val="en-IN" w:eastAsia="en-IN"/>
              </w:rPr>
              <w:t>,constantTable[j].</w:t>
            </w:r>
            <w:r w:rsidRPr="000540A0">
              <w:rPr>
                <w:rFonts w:ascii="Consolas" w:hAnsi="Consolas" w:cs="Segoe UI"/>
                <w:color w:val="24292E"/>
                <w:sz w:val="16"/>
                <w:lang w:val="en-IN" w:eastAsia="en-IN"/>
              </w:rPr>
              <w:t>type</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 xml:space="preserve">  </w:t>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0</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D73A49"/>
                <w:sz w:val="16"/>
                <w:lang w:val="en-IN" w:eastAsia="en-IN"/>
              </w:rPr>
              <w:t>int</w:t>
            </w:r>
            <w:r w:rsidRPr="000540A0">
              <w:rPr>
                <w:rFonts w:ascii="Consolas" w:hAnsi="Consolas" w:cs="Segoe UI"/>
                <w:color w:val="24292E"/>
                <w:sz w:val="16"/>
                <w:szCs w:val="16"/>
                <w:lang w:val="en-IN" w:eastAsia="en-IN"/>
              </w:rPr>
              <w:t xml:space="preserve"> </w:t>
            </w:r>
            <w:r w:rsidRPr="000540A0">
              <w:rPr>
                <w:rFonts w:ascii="Consolas" w:hAnsi="Consolas" w:cs="Segoe UI"/>
                <w:color w:val="6F42C1"/>
                <w:sz w:val="16"/>
                <w:lang w:val="en-IN" w:eastAsia="en-IN"/>
              </w:rPr>
              <w:t>yywrap</w:t>
            </w:r>
            <w:r w:rsidRPr="000540A0">
              <w:rPr>
                <w:rFonts w:ascii="Consolas" w:hAnsi="Consolas" w:cs="Segoe UI"/>
                <w:color w:val="24292E"/>
                <w:sz w:val="16"/>
                <w:szCs w:val="16"/>
                <w:lang w:val="en-IN" w:eastAsia="en-IN"/>
              </w:rPr>
              <w:t>(</w:t>
            </w:r>
            <w:r w:rsidRPr="000540A0">
              <w:rPr>
                <w:rFonts w:ascii="Consolas" w:hAnsi="Consolas" w:cs="Segoe UI"/>
                <w:color w:val="D73A49"/>
                <w:sz w:val="16"/>
                <w:lang w:val="en-IN" w:eastAsia="en-IN"/>
              </w:rPr>
              <w:t>void</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ab/>
            </w:r>
            <w:r w:rsidRPr="000540A0">
              <w:rPr>
                <w:rFonts w:ascii="Consolas" w:hAnsi="Consolas" w:cs="Segoe UI"/>
                <w:color w:val="D73A49"/>
                <w:sz w:val="16"/>
                <w:lang w:val="en-IN" w:eastAsia="en-IN"/>
              </w:rPr>
              <w:t>return</w:t>
            </w:r>
            <w:r w:rsidRPr="000540A0">
              <w:rPr>
                <w:rFonts w:ascii="Consolas" w:hAnsi="Consolas" w:cs="Segoe UI"/>
                <w:color w:val="24292E"/>
                <w:sz w:val="16"/>
                <w:szCs w:val="16"/>
                <w:lang w:val="en-IN" w:eastAsia="en-IN"/>
              </w:rPr>
              <w:t xml:space="preserve"> </w:t>
            </w:r>
            <w:r w:rsidRPr="000540A0">
              <w:rPr>
                <w:rFonts w:ascii="Consolas" w:hAnsi="Consolas" w:cs="Segoe UI"/>
                <w:color w:val="005CC5"/>
                <w:sz w:val="16"/>
                <w:lang w:val="en-IN" w:eastAsia="en-IN"/>
              </w:rPr>
              <w:t>1</w:t>
            </w:r>
            <w:r w:rsidRPr="000540A0">
              <w:rPr>
                <w:rFonts w:ascii="Consolas" w:hAnsi="Consolas" w:cs="Segoe UI"/>
                <w:color w:val="24292E"/>
                <w:sz w:val="16"/>
                <w:szCs w:val="16"/>
                <w:lang w:val="en-IN" w:eastAsia="en-IN"/>
              </w:rPr>
              <w:t>;</w:t>
            </w:r>
          </w:p>
        </w:tc>
      </w:tr>
      <w:tr w:rsidR="000540A0" w:rsidRPr="000540A0" w:rsidTr="000540A0">
        <w:tc>
          <w:tcPr>
            <w:tcW w:w="679" w:type="dxa"/>
            <w:shd w:val="clear" w:color="auto" w:fill="FFFFFF"/>
            <w:noWrap/>
            <w:tcMar>
              <w:top w:w="0" w:type="dxa"/>
              <w:left w:w="136" w:type="dxa"/>
              <w:bottom w:w="0" w:type="dxa"/>
              <w:right w:w="136" w:type="dxa"/>
            </w:tcMar>
            <w:hideMark/>
          </w:tcPr>
          <w:p w:rsidR="000540A0" w:rsidRPr="000540A0" w:rsidRDefault="000540A0" w:rsidP="000540A0">
            <w:pPr>
              <w:spacing w:line="272" w:lineRule="atLeast"/>
              <w:jc w:val="right"/>
              <w:rPr>
                <w:rFonts w:ascii="Consolas" w:hAnsi="Consolas" w:cs="Segoe UI"/>
                <w:color w:val="24292E"/>
                <w:sz w:val="16"/>
                <w:szCs w:val="16"/>
                <w:lang w:val="en-IN" w:eastAsia="en-IN"/>
              </w:rPr>
            </w:pPr>
          </w:p>
        </w:tc>
        <w:tc>
          <w:tcPr>
            <w:tcW w:w="0" w:type="auto"/>
            <w:shd w:val="clear" w:color="auto" w:fill="FFFFFF"/>
            <w:tcMar>
              <w:top w:w="0" w:type="dxa"/>
              <w:left w:w="136" w:type="dxa"/>
              <w:bottom w:w="0" w:type="dxa"/>
              <w:right w:w="136" w:type="dxa"/>
            </w:tcMar>
            <w:hideMark/>
          </w:tcPr>
          <w:p w:rsidR="000540A0" w:rsidRPr="000540A0" w:rsidRDefault="000540A0" w:rsidP="000540A0">
            <w:pPr>
              <w:spacing w:line="272" w:lineRule="atLeast"/>
              <w:rPr>
                <w:rFonts w:ascii="Consolas" w:hAnsi="Consolas" w:cs="Segoe UI"/>
                <w:color w:val="24292E"/>
                <w:sz w:val="16"/>
                <w:szCs w:val="16"/>
                <w:lang w:val="en-IN" w:eastAsia="en-IN"/>
              </w:rPr>
            </w:pPr>
            <w:r w:rsidRPr="000540A0">
              <w:rPr>
                <w:rFonts w:ascii="Consolas" w:hAnsi="Consolas" w:cs="Segoe UI"/>
                <w:color w:val="24292E"/>
                <w:sz w:val="16"/>
                <w:szCs w:val="16"/>
                <w:lang w:val="en-IN" w:eastAsia="en-IN"/>
              </w:rPr>
              <w:t>}</w:t>
            </w:r>
          </w:p>
        </w:tc>
      </w:tr>
    </w:tbl>
    <w:p w:rsidR="00903E5C" w:rsidRPr="00903E5C" w:rsidRDefault="00903E5C" w:rsidP="00903E5C">
      <w:pPr>
        <w:spacing w:line="551" w:lineRule="auto"/>
        <w:ind w:left="100" w:right="46"/>
        <w:rPr>
          <w:sz w:val="24"/>
          <w:szCs w:val="24"/>
        </w:rPr>
      </w:pPr>
    </w:p>
    <w:p w:rsidR="00840800" w:rsidRDefault="00840800">
      <w:pPr>
        <w:spacing w:line="551" w:lineRule="auto"/>
        <w:ind w:left="100" w:right="7769"/>
        <w:rPr>
          <w:b/>
          <w:sz w:val="24"/>
          <w:szCs w:val="24"/>
        </w:rPr>
      </w:pPr>
    </w:p>
    <w:p w:rsidR="00AA314D" w:rsidRDefault="00AA314D">
      <w:pPr>
        <w:spacing w:line="200" w:lineRule="exact"/>
      </w:pPr>
    </w:p>
    <w:p w:rsidR="00AA314D" w:rsidRPr="00840800" w:rsidRDefault="00840800">
      <w:pPr>
        <w:spacing w:before="2" w:line="240" w:lineRule="exact"/>
        <w:rPr>
          <w:b/>
          <w:i/>
          <w:sz w:val="24"/>
          <w:szCs w:val="24"/>
        </w:rPr>
      </w:pPr>
      <w:r w:rsidRPr="00840800">
        <w:rPr>
          <w:b/>
          <w:i/>
          <w:sz w:val="24"/>
          <w:szCs w:val="24"/>
        </w:rPr>
        <w:t xml:space="preserve">Explanation: </w:t>
      </w:r>
    </w:p>
    <w:p w:rsidR="00840800" w:rsidRDefault="00840800">
      <w:pPr>
        <w:spacing w:before="29"/>
        <w:ind w:left="100"/>
        <w:rPr>
          <w:sz w:val="24"/>
          <w:szCs w:val="24"/>
        </w:rPr>
      </w:pPr>
    </w:p>
    <w:p w:rsidR="00AA314D" w:rsidRDefault="00B04C28">
      <w:pPr>
        <w:spacing w:before="29"/>
        <w:ind w:left="100"/>
        <w:rPr>
          <w:sz w:val="24"/>
          <w:szCs w:val="24"/>
        </w:rPr>
      </w:pPr>
      <w:r>
        <w:rPr>
          <w:sz w:val="24"/>
          <w:szCs w:val="24"/>
        </w:rPr>
        <w:t>The flex script recognises the following classes of tokens from the input:</w:t>
      </w:r>
    </w:p>
    <w:p w:rsidR="00AA314D" w:rsidRDefault="00B04C28">
      <w:pPr>
        <w:spacing w:before="43"/>
        <w:ind w:left="460"/>
        <w:rPr>
          <w:sz w:val="24"/>
          <w:szCs w:val="24"/>
        </w:rPr>
      </w:pPr>
      <w:r>
        <w:rPr>
          <w:rFonts w:ascii="Verdana" w:eastAsia="Verdana" w:hAnsi="Verdana" w:cs="Verdana"/>
          <w:sz w:val="24"/>
          <w:szCs w:val="24"/>
        </w:rPr>
        <w:t xml:space="preserve">•   </w:t>
      </w:r>
      <w:r>
        <w:rPr>
          <w:sz w:val="24"/>
          <w:szCs w:val="24"/>
        </w:rPr>
        <w:t>Pre-processor instructions</w:t>
      </w:r>
    </w:p>
    <w:p w:rsidR="00AA314D" w:rsidRDefault="00B04C28">
      <w:pPr>
        <w:spacing w:before="42"/>
        <w:ind w:left="460"/>
        <w:rPr>
          <w:sz w:val="24"/>
          <w:szCs w:val="24"/>
        </w:rPr>
      </w:pPr>
      <w:r>
        <w:rPr>
          <w:rFonts w:ascii="Verdana" w:eastAsia="Verdana" w:hAnsi="Verdana" w:cs="Verdana"/>
          <w:sz w:val="24"/>
          <w:szCs w:val="24"/>
        </w:rPr>
        <w:t xml:space="preserve">•   </w:t>
      </w:r>
      <w:r>
        <w:rPr>
          <w:sz w:val="24"/>
          <w:szCs w:val="24"/>
        </w:rPr>
        <w:t>Single-line comments</w:t>
      </w:r>
    </w:p>
    <w:p w:rsidR="00AA314D" w:rsidRDefault="00B04C28">
      <w:pPr>
        <w:spacing w:before="40"/>
        <w:ind w:left="460"/>
        <w:rPr>
          <w:sz w:val="24"/>
          <w:szCs w:val="24"/>
        </w:rPr>
      </w:pPr>
      <w:r>
        <w:rPr>
          <w:rFonts w:ascii="Verdana" w:eastAsia="Verdana" w:hAnsi="Verdana" w:cs="Verdana"/>
          <w:sz w:val="24"/>
          <w:szCs w:val="24"/>
        </w:rPr>
        <w:t xml:space="preserve">•   </w:t>
      </w:r>
      <w:r>
        <w:rPr>
          <w:sz w:val="24"/>
          <w:szCs w:val="24"/>
        </w:rPr>
        <w:t>Multi-line comments</w:t>
      </w:r>
    </w:p>
    <w:p w:rsidR="00AA314D" w:rsidRDefault="00B04C28">
      <w:pPr>
        <w:spacing w:before="40"/>
        <w:ind w:left="460"/>
        <w:rPr>
          <w:sz w:val="24"/>
          <w:szCs w:val="24"/>
        </w:rPr>
      </w:pPr>
      <w:r>
        <w:rPr>
          <w:rFonts w:ascii="Verdana" w:eastAsia="Verdana" w:hAnsi="Verdana" w:cs="Verdana"/>
          <w:sz w:val="24"/>
          <w:szCs w:val="24"/>
        </w:rPr>
        <w:t xml:space="preserve">•   </w:t>
      </w:r>
      <w:r>
        <w:rPr>
          <w:sz w:val="24"/>
          <w:szCs w:val="24"/>
        </w:rPr>
        <w:t>Errors for unmatched comments</w:t>
      </w:r>
    </w:p>
    <w:p w:rsidR="00AA314D" w:rsidRDefault="00B04C28">
      <w:pPr>
        <w:spacing w:before="42"/>
        <w:ind w:left="460"/>
        <w:rPr>
          <w:sz w:val="24"/>
          <w:szCs w:val="24"/>
        </w:rPr>
      </w:pPr>
      <w:r>
        <w:rPr>
          <w:rFonts w:ascii="Verdana" w:eastAsia="Verdana" w:hAnsi="Verdana" w:cs="Verdana"/>
          <w:sz w:val="24"/>
          <w:szCs w:val="24"/>
        </w:rPr>
        <w:t xml:space="preserve">•   </w:t>
      </w:r>
      <w:r>
        <w:rPr>
          <w:sz w:val="24"/>
          <w:szCs w:val="24"/>
        </w:rPr>
        <w:t>Errors for nested comments</w:t>
      </w:r>
    </w:p>
    <w:p w:rsidR="00AA314D" w:rsidRDefault="00B04C28">
      <w:pPr>
        <w:spacing w:before="40"/>
        <w:ind w:left="460"/>
        <w:rPr>
          <w:sz w:val="24"/>
          <w:szCs w:val="24"/>
        </w:rPr>
      </w:pPr>
      <w:r>
        <w:rPr>
          <w:rFonts w:ascii="Verdana" w:eastAsia="Verdana" w:hAnsi="Verdana" w:cs="Verdana"/>
          <w:sz w:val="24"/>
          <w:szCs w:val="24"/>
        </w:rPr>
        <w:t xml:space="preserve">•   </w:t>
      </w:r>
      <w:r>
        <w:rPr>
          <w:sz w:val="24"/>
          <w:szCs w:val="24"/>
        </w:rPr>
        <w:t>Parentheses (all types)</w:t>
      </w:r>
    </w:p>
    <w:p w:rsidR="00AA314D" w:rsidRDefault="00B04C28">
      <w:pPr>
        <w:spacing w:before="42"/>
        <w:ind w:left="460"/>
        <w:rPr>
          <w:sz w:val="24"/>
          <w:szCs w:val="24"/>
        </w:rPr>
      </w:pPr>
      <w:r>
        <w:rPr>
          <w:rFonts w:ascii="Verdana" w:eastAsia="Verdana" w:hAnsi="Verdana" w:cs="Verdana"/>
          <w:sz w:val="24"/>
          <w:szCs w:val="24"/>
        </w:rPr>
        <w:t xml:space="preserve">•   </w:t>
      </w:r>
      <w:r>
        <w:rPr>
          <w:sz w:val="24"/>
          <w:szCs w:val="24"/>
        </w:rPr>
        <w:t>Operators</w:t>
      </w:r>
    </w:p>
    <w:p w:rsidR="00AA314D" w:rsidRDefault="00B04C28">
      <w:pPr>
        <w:spacing w:before="40"/>
        <w:ind w:left="460"/>
        <w:rPr>
          <w:sz w:val="24"/>
          <w:szCs w:val="24"/>
        </w:rPr>
      </w:pPr>
      <w:r>
        <w:rPr>
          <w:rFonts w:ascii="Verdana" w:eastAsia="Verdana" w:hAnsi="Verdana" w:cs="Verdana"/>
          <w:sz w:val="24"/>
          <w:szCs w:val="24"/>
        </w:rPr>
        <w:t xml:space="preserve">•   </w:t>
      </w:r>
      <w:r>
        <w:rPr>
          <w:sz w:val="24"/>
          <w:szCs w:val="24"/>
        </w:rPr>
        <w:t>Literals (integer, float, string)</w:t>
      </w:r>
    </w:p>
    <w:p w:rsidR="00AA314D" w:rsidRDefault="00B04C28">
      <w:pPr>
        <w:spacing w:before="42"/>
        <w:ind w:left="460"/>
        <w:rPr>
          <w:sz w:val="24"/>
          <w:szCs w:val="24"/>
        </w:rPr>
      </w:pPr>
      <w:r>
        <w:rPr>
          <w:rFonts w:ascii="Verdana" w:eastAsia="Verdana" w:hAnsi="Verdana" w:cs="Verdana"/>
          <w:sz w:val="24"/>
          <w:szCs w:val="24"/>
        </w:rPr>
        <w:t xml:space="preserve">•   </w:t>
      </w:r>
      <w:r>
        <w:rPr>
          <w:sz w:val="24"/>
          <w:szCs w:val="24"/>
        </w:rPr>
        <w:t>Errors for unclean integers and floating point numbers</w:t>
      </w:r>
    </w:p>
    <w:p w:rsidR="00AA314D" w:rsidRDefault="00B04C28">
      <w:pPr>
        <w:spacing w:before="40"/>
        <w:ind w:left="460"/>
        <w:rPr>
          <w:sz w:val="24"/>
          <w:szCs w:val="24"/>
        </w:rPr>
      </w:pPr>
      <w:r>
        <w:rPr>
          <w:rFonts w:ascii="Verdana" w:eastAsia="Verdana" w:hAnsi="Verdana" w:cs="Verdana"/>
          <w:sz w:val="24"/>
          <w:szCs w:val="24"/>
        </w:rPr>
        <w:t xml:space="preserve">•   </w:t>
      </w:r>
      <w:r>
        <w:rPr>
          <w:sz w:val="24"/>
          <w:szCs w:val="24"/>
        </w:rPr>
        <w:t>Errors for incomplete strings</w:t>
      </w:r>
    </w:p>
    <w:p w:rsidR="00AA314D" w:rsidRDefault="00B04C28">
      <w:pPr>
        <w:spacing w:before="40"/>
        <w:ind w:left="460"/>
        <w:rPr>
          <w:sz w:val="24"/>
          <w:szCs w:val="24"/>
        </w:rPr>
      </w:pPr>
      <w:r>
        <w:rPr>
          <w:rFonts w:ascii="Verdana" w:eastAsia="Verdana" w:hAnsi="Verdana" w:cs="Verdana"/>
          <w:sz w:val="24"/>
          <w:szCs w:val="24"/>
        </w:rPr>
        <w:t xml:space="preserve">•   </w:t>
      </w:r>
      <w:r>
        <w:rPr>
          <w:sz w:val="24"/>
          <w:szCs w:val="24"/>
        </w:rPr>
        <w:t>Keywords</w:t>
      </w:r>
    </w:p>
    <w:p w:rsidR="00AA314D" w:rsidRDefault="00B04C28">
      <w:pPr>
        <w:spacing w:before="43"/>
        <w:ind w:left="460"/>
        <w:rPr>
          <w:sz w:val="24"/>
          <w:szCs w:val="24"/>
        </w:rPr>
      </w:pPr>
      <w:r>
        <w:rPr>
          <w:rFonts w:ascii="Verdana" w:eastAsia="Verdana" w:hAnsi="Verdana" w:cs="Verdana"/>
          <w:sz w:val="24"/>
          <w:szCs w:val="24"/>
        </w:rPr>
        <w:t xml:space="preserve">•   </w:t>
      </w:r>
      <w:r>
        <w:rPr>
          <w:sz w:val="24"/>
          <w:szCs w:val="24"/>
        </w:rPr>
        <w:t>Identifiers</w:t>
      </w:r>
    </w:p>
    <w:p w:rsidR="00075CD9" w:rsidRDefault="00075CD9">
      <w:pPr>
        <w:spacing w:before="43"/>
        <w:ind w:left="460"/>
        <w:rPr>
          <w:sz w:val="24"/>
          <w:szCs w:val="24"/>
        </w:rPr>
      </w:pPr>
    </w:p>
    <w:p w:rsidR="00075CD9" w:rsidRPr="00840800" w:rsidRDefault="00B04C28" w:rsidP="00840800">
      <w:pPr>
        <w:spacing w:before="38"/>
        <w:ind w:left="100"/>
        <w:rPr>
          <w:i/>
          <w:sz w:val="24"/>
          <w:szCs w:val="24"/>
        </w:rPr>
      </w:pPr>
      <w:r w:rsidRPr="00840800">
        <w:rPr>
          <w:i/>
          <w:sz w:val="24"/>
          <w:szCs w:val="24"/>
        </w:rPr>
        <w:t>Keywords accounted for:</w:t>
      </w:r>
      <w:r w:rsidR="00840800">
        <w:rPr>
          <w:i/>
          <w:sz w:val="24"/>
          <w:szCs w:val="24"/>
        </w:rPr>
        <w:t xml:space="preserve"> </w:t>
      </w:r>
      <w:r w:rsidR="00075CD9" w:rsidRPr="00075CD9">
        <w:rPr>
          <w:sz w:val="24"/>
          <w:szCs w:val="24"/>
        </w:rPr>
        <w:t>if, else, void, while, do, int, float, break, return and so on.</w:t>
      </w:r>
    </w:p>
    <w:p w:rsidR="00AA314D" w:rsidRPr="00075CD9" w:rsidRDefault="00AA314D">
      <w:pPr>
        <w:spacing w:line="200" w:lineRule="exact"/>
        <w:rPr>
          <w:sz w:val="24"/>
          <w:szCs w:val="24"/>
        </w:rPr>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B04C28">
      <w:pPr>
        <w:ind w:left="100"/>
        <w:rPr>
          <w:sz w:val="28"/>
          <w:szCs w:val="28"/>
        </w:rPr>
      </w:pPr>
      <w:r>
        <w:rPr>
          <w:b/>
          <w:color w:val="212121"/>
          <w:sz w:val="28"/>
          <w:szCs w:val="28"/>
        </w:rPr>
        <w:t>Test Cases:</w:t>
      </w:r>
    </w:p>
    <w:p w:rsidR="00AA314D" w:rsidRDefault="00AA314D">
      <w:pPr>
        <w:spacing w:line="200" w:lineRule="exact"/>
      </w:pPr>
    </w:p>
    <w:p w:rsidR="00AA314D" w:rsidRDefault="00AA314D">
      <w:pPr>
        <w:spacing w:before="16" w:line="200" w:lineRule="exact"/>
      </w:pPr>
    </w:p>
    <w:p w:rsidR="00AA314D" w:rsidRDefault="00B04C28">
      <w:pPr>
        <w:ind w:left="100"/>
        <w:rPr>
          <w:sz w:val="24"/>
          <w:szCs w:val="24"/>
        </w:rPr>
      </w:pPr>
      <w:r>
        <w:rPr>
          <w:b/>
          <w:color w:val="212121"/>
          <w:sz w:val="24"/>
          <w:szCs w:val="24"/>
        </w:rPr>
        <w:t>Without Errors:</w:t>
      </w:r>
    </w:p>
    <w:p w:rsidR="00AA314D" w:rsidRDefault="00AA314D">
      <w:pPr>
        <w:spacing w:before="1" w:line="160" w:lineRule="exact"/>
        <w:rPr>
          <w:sz w:val="17"/>
          <w:szCs w:val="17"/>
        </w:rPr>
      </w:pPr>
    </w:p>
    <w:p w:rsidR="00AA314D" w:rsidRDefault="006D15CB">
      <w:pPr>
        <w:spacing w:line="200" w:lineRule="exact"/>
      </w:pPr>
      <w:r w:rsidRPr="006D15CB">
        <w:pict>
          <v:group id="_x0000_s1026" style="position:absolute;margin-left:63pt;margin-top:165.15pt;width:451.5pt;height:89.25pt;z-index:-251659264;mso-position-horizontal-relative:page;mso-position-vertical-relative:page" coordorigin="1439,10318" coordsize="9030,1785">
            <v:shape id="_x0000_s1043" style="position:absolute;left:1450;top:10329;width:2136;height:0" coordorigin="1450,10329" coordsize="2136,0" path="m1450,10329r2136,e" filled="f" strokeweight=".58pt">
              <v:path arrowok="t"/>
            </v:shape>
            <v:shape id="_x0000_s1042" style="position:absolute;left:3596;top:10329;width:2184;height:0" coordorigin="3596,10329" coordsize="2184,0" path="m3596,10329r2184,e" filled="f" strokeweight=".58pt">
              <v:path arrowok="t"/>
            </v:shape>
            <v:shape id="_x0000_s1041" style="position:absolute;left:5790;top:10329;width:2518;height:0" coordorigin="5790,10329" coordsize="2518,0" path="m5790,10329r2518,e" filled="f" strokeweight=".58pt">
              <v:path arrowok="t"/>
            </v:shape>
            <v:shape id="_x0000_s1040" style="position:absolute;left:8317;top:10329;width:2141;height:0" coordorigin="8317,10329" coordsize="2141,0" path="m8317,10329r2142,e" filled="f" strokeweight=".58pt">
              <v:path arrowok="t"/>
            </v:shape>
            <v:shape id="_x0000_s1039" style="position:absolute;left:1450;top:10629;width:2136;height:0" coordorigin="1450,10629" coordsize="2136,0" path="m1450,10629r2136,e" filled="f" strokeweight=".58pt">
              <v:path arrowok="t"/>
            </v:shape>
            <v:shape id="_x0000_s1038" style="position:absolute;left:3596;top:10629;width:2184;height:0" coordorigin="3596,10629" coordsize="2184,0" path="m3596,10629r2184,e" filled="f" strokeweight=".58pt">
              <v:path arrowok="t"/>
            </v:shape>
            <v:shape id="_x0000_s1037" style="position:absolute;left:5790;top:10629;width:2518;height:0" coordorigin="5790,10629" coordsize="2518,0" path="m5790,10629r2518,e" filled="f" strokeweight=".58pt">
              <v:path arrowok="t"/>
            </v:shape>
            <v:shape id="_x0000_s1036" style="position:absolute;left:8317;top:10629;width:2141;height:0" coordorigin="8317,10629" coordsize="2141,0" path="m8317,10629r2142,e" filled="f" strokeweight=".58pt">
              <v:path arrowok="t"/>
            </v:shape>
            <v:shape id="_x0000_s1035" style="position:absolute;left:1445;top:10324;width:0;height:1774" coordorigin="1445,10324" coordsize="0,1774" path="m1445,10324r,1773e" filled="f" strokeweight=".58pt">
              <v:path arrowok="t"/>
            </v:shape>
            <v:shape id="_x0000_s1034" style="position:absolute;left:1450;top:12093;width:2136;height:0" coordorigin="1450,12093" coordsize="2136,0" path="m1450,12093r2136,e" filled="f" strokeweight=".58pt">
              <v:path arrowok="t"/>
            </v:shape>
            <v:shape id="_x0000_s1033" style="position:absolute;left:3591;top:10324;width:0;height:1774" coordorigin="3591,10324" coordsize="0,1774" path="m3591,10324r,1773e" filled="f" strokeweight=".58pt">
              <v:path arrowok="t"/>
            </v:shape>
            <v:shape id="_x0000_s1032" style="position:absolute;left:3596;top:12093;width:2184;height:0" coordorigin="3596,12093" coordsize="2184,0" path="m3596,12093r2184,e" filled="f" strokeweight=".58pt">
              <v:path arrowok="t"/>
            </v:shape>
            <v:shape id="_x0000_s1031" style="position:absolute;left:5785;top:10324;width:0;height:1774" coordorigin="5785,10324" coordsize="0,1774" path="m5785,10324r,1773e" filled="f" strokeweight=".58pt">
              <v:path arrowok="t"/>
            </v:shape>
            <v:shape id="_x0000_s1030" style="position:absolute;left:5790;top:12093;width:2518;height:0" coordorigin="5790,12093" coordsize="2518,0" path="m5790,12093r2518,e" filled="f" strokeweight=".58pt">
              <v:path arrowok="t"/>
            </v:shape>
            <v:shape id="_x0000_s1029" style="position:absolute;left:8313;top:10324;width:0;height:1774" coordorigin="8313,10324" coordsize="0,1774" path="m8313,10324r,1773e" filled="f" strokeweight=".58pt">
              <v:path arrowok="t"/>
            </v:shape>
            <v:shape id="_x0000_s1028" style="position:absolute;left:8317;top:12093;width:2141;height:0" coordorigin="8317,12093" coordsize="2141,0" path="m8317,12093r2142,e" filled="f" strokeweight=".58pt">
              <v:path arrowok="t"/>
            </v:shape>
            <v:shape id="_x0000_s1027" style="position:absolute;left:10464;top:10324;width:0;height:1774" coordorigin="10464,10324" coordsize="0,1774" path="m10464,10324r,1773e" filled="f" strokeweight=".20464mm">
              <v:path arrowok="t"/>
            </v:shape>
            <w10:wrap anchorx="page" anchory="page"/>
          </v:group>
        </w:pict>
      </w:r>
    </w:p>
    <w:p w:rsidR="00AA314D" w:rsidRDefault="00B04C28">
      <w:pPr>
        <w:spacing w:line="240" w:lineRule="exact"/>
        <w:ind w:left="213"/>
        <w:rPr>
          <w:sz w:val="22"/>
          <w:szCs w:val="22"/>
        </w:rPr>
        <w:sectPr w:rsidR="00AA314D">
          <w:pgSz w:w="11920" w:h="16840"/>
          <w:pgMar w:top="960" w:right="1680" w:bottom="280" w:left="1340" w:header="748" w:footer="1006" w:gutter="0"/>
          <w:cols w:space="720"/>
        </w:sectPr>
      </w:pPr>
      <w:r>
        <w:rPr>
          <w:position w:val="-1"/>
          <w:sz w:val="22"/>
          <w:szCs w:val="22"/>
        </w:rPr>
        <w:t>Serial No                        Test Case                        Expected Output                   Status</w:t>
      </w:r>
    </w:p>
    <w:p w:rsidR="00AA314D" w:rsidRDefault="00B04C28">
      <w:pPr>
        <w:tabs>
          <w:tab w:val="left" w:pos="2340"/>
        </w:tabs>
        <w:spacing w:before="51" w:line="276" w:lineRule="auto"/>
        <w:ind w:left="4553" w:right="-38" w:hanging="4340"/>
        <w:rPr>
          <w:sz w:val="22"/>
          <w:szCs w:val="22"/>
        </w:rPr>
      </w:pPr>
      <w:r>
        <w:rPr>
          <w:sz w:val="22"/>
          <w:szCs w:val="22"/>
        </w:rPr>
        <w:lastRenderedPageBreak/>
        <w:t>1</w:t>
      </w:r>
      <w:r>
        <w:rPr>
          <w:sz w:val="22"/>
          <w:szCs w:val="22"/>
        </w:rPr>
        <w:tab/>
        <w:t>int a=25;                          KEYWORD: int IDENTIFIER: a OPERATOR: = INTEGER: 25</w:t>
      </w:r>
    </w:p>
    <w:p w:rsidR="00AA314D" w:rsidRDefault="00B04C28">
      <w:pPr>
        <w:spacing w:line="240" w:lineRule="exact"/>
        <w:ind w:right="192"/>
        <w:jc w:val="right"/>
        <w:rPr>
          <w:sz w:val="22"/>
          <w:szCs w:val="22"/>
        </w:rPr>
      </w:pPr>
      <w:r>
        <w:rPr>
          <w:position w:val="-1"/>
          <w:sz w:val="22"/>
          <w:szCs w:val="22"/>
        </w:rPr>
        <w:t>SEMICOLON</w:t>
      </w:r>
    </w:p>
    <w:p w:rsidR="00AA314D" w:rsidRDefault="00B04C28">
      <w:pPr>
        <w:spacing w:before="51"/>
        <w:rPr>
          <w:sz w:val="22"/>
          <w:szCs w:val="22"/>
        </w:rPr>
        <w:sectPr w:rsidR="00AA314D">
          <w:type w:val="continuous"/>
          <w:pgSz w:w="11920" w:h="16840"/>
          <w:pgMar w:top="1400" w:right="1680" w:bottom="280" w:left="1340" w:header="720" w:footer="720" w:gutter="0"/>
          <w:cols w:num="2" w:space="720" w:equalWidth="0">
            <w:col w:w="6028" w:space="1050"/>
            <w:col w:w="1822"/>
          </w:cols>
        </w:sectPr>
      </w:pPr>
      <w:r>
        <w:br w:type="column"/>
      </w:r>
      <w:r>
        <w:rPr>
          <w:sz w:val="22"/>
          <w:szCs w:val="22"/>
        </w:rPr>
        <w:lastRenderedPageBreak/>
        <w:t>PASS</w:t>
      </w:r>
    </w:p>
    <w:p w:rsidR="00AA314D" w:rsidRDefault="00AA314D">
      <w:pPr>
        <w:spacing w:line="140" w:lineRule="exact"/>
        <w:rPr>
          <w:sz w:val="14"/>
          <w:szCs w:val="14"/>
        </w:rPr>
      </w:pPr>
    </w:p>
    <w:p w:rsidR="00AA314D" w:rsidRDefault="00AA314D">
      <w:pPr>
        <w:spacing w:line="200" w:lineRule="exact"/>
      </w:pPr>
    </w:p>
    <w:p w:rsidR="00AA314D" w:rsidRDefault="00B04C28">
      <w:pPr>
        <w:spacing w:before="29"/>
        <w:ind w:left="100"/>
        <w:rPr>
          <w:sz w:val="24"/>
          <w:szCs w:val="24"/>
        </w:rPr>
      </w:pPr>
      <w:r>
        <w:rPr>
          <w:b/>
          <w:color w:val="212121"/>
          <w:sz w:val="24"/>
          <w:szCs w:val="24"/>
        </w:rPr>
        <w:t>With Errors:</w:t>
      </w:r>
    </w:p>
    <w:p w:rsidR="00AA314D" w:rsidRDefault="00AA314D">
      <w:pPr>
        <w:spacing w:before="9" w:line="160" w:lineRule="exact"/>
        <w:rPr>
          <w:sz w:val="16"/>
          <w:szCs w:val="16"/>
        </w:rPr>
      </w:pPr>
    </w:p>
    <w:p w:rsidR="00AA314D" w:rsidRDefault="006D15CB">
      <w:pPr>
        <w:spacing w:line="200" w:lineRule="exact"/>
      </w:pPr>
      <w:r w:rsidRPr="006D15CB">
        <w:pict>
          <v:group id="_x0000_s1044" style="position:absolute;margin-left:62.45pt;margin-top:299.55pt;width:451.5pt;height:104.75pt;z-index:-251658240;mso-position-horizontal-relative:page;mso-position-vertical-relative:page" coordorigin="1439,13045" coordsize="9030,2095">
            <v:shape id="_x0000_s1065" style="position:absolute;left:1450;top:13056;width:1822;height:0" coordorigin="1450,13056" coordsize="1822,0" path="m1450,13056r1822,e" filled="f" strokeweight=".58pt">
              <v:path arrowok="t"/>
            </v:shape>
            <v:shape id="_x0000_s1064" style="position:absolute;left:3281;top:13056;width:1901;height:0" coordorigin="3281,13056" coordsize="1901,0" path="m3281,13056r1901,e" filled="f" strokeweight=".58pt">
              <v:path arrowok="t"/>
            </v:shape>
            <v:shape id="_x0000_s1063" style="position:absolute;left:5192;top:13056;width:3447;height:0" coordorigin="5192,13056" coordsize="3447,0" path="m5192,13056r3447,e" filled="f" strokeweight=".58pt">
              <v:path arrowok="t"/>
            </v:shape>
            <v:shape id="_x0000_s1062" style="position:absolute;left:8649;top:13056;width:1810;height:0" coordorigin="8649,13056" coordsize="1810,0" path="m8649,13056r1810,e" filled="f" strokeweight=".58pt">
              <v:path arrowok="t"/>
            </v:shape>
            <v:shape id="_x0000_s1061" style="position:absolute;left:1450;top:13358;width:1822;height:0" coordorigin="1450,13358" coordsize="1822,0" path="m1450,13358r1822,e" filled="f" strokeweight=".58pt">
              <v:path arrowok="t"/>
            </v:shape>
            <v:shape id="_x0000_s1060" style="position:absolute;left:3281;top:13358;width:1901;height:0" coordorigin="3281,13358" coordsize="1901,0" path="m3281,13358r1901,e" filled="f" strokeweight=".58pt">
              <v:path arrowok="t"/>
            </v:shape>
            <v:shape id="_x0000_s1059" style="position:absolute;left:5192;top:13358;width:3447;height:0" coordorigin="5192,13358" coordsize="3447,0" path="m5192,13358r3447,e" filled="f" strokeweight=".58pt">
              <v:path arrowok="t"/>
            </v:shape>
            <v:shape id="_x0000_s1058" style="position:absolute;left:8649;top:13358;width:1810;height:0" coordorigin="8649,13358" coordsize="1810,0" path="m8649,13358r1810,e" filled="f" strokeweight=".58pt">
              <v:path arrowok="t"/>
            </v:shape>
            <v:shape id="_x0000_s1057" style="position:absolute;left:1450;top:14532;width:1822;height:0" coordorigin="1450,14532" coordsize="1822,0" path="m1450,14532r1822,e" filled="f" strokeweight=".58pt">
              <v:path arrowok="t"/>
            </v:shape>
            <v:shape id="_x0000_s1056" style="position:absolute;left:3281;top:14532;width:1901;height:0" coordorigin="3281,14532" coordsize="1901,0" path="m3281,14532r1901,e" filled="f" strokeweight=".58pt">
              <v:path arrowok="t"/>
            </v:shape>
            <v:shape id="_x0000_s1055" style="position:absolute;left:5192;top:14532;width:3447;height:0" coordorigin="5192,14532" coordsize="3447,0" path="m5192,14532r3447,e" filled="f" strokeweight=".58pt">
              <v:path arrowok="t"/>
            </v:shape>
            <v:shape id="_x0000_s1054" style="position:absolute;left:8649;top:14532;width:1810;height:0" coordorigin="8649,14532" coordsize="1810,0" path="m8649,14532r1810,e" filled="f" strokeweight=".58pt">
              <v:path arrowok="t"/>
            </v:shape>
            <v:shape id="_x0000_s1053" style="position:absolute;left:1445;top:13051;width:0;height:2083" coordorigin="1445,13051" coordsize="0,2083" path="m1445,13051r,2083e" filled="f" strokeweight=".58pt">
              <v:path arrowok="t"/>
            </v:shape>
            <v:shape id="_x0000_s1052" style="position:absolute;left:1450;top:15129;width:1822;height:0" coordorigin="1450,15129" coordsize="1822,0" path="m1450,15129r1822,e" filled="f" strokeweight=".58pt">
              <v:path arrowok="t"/>
            </v:shape>
            <v:shape id="_x0000_s1051" style="position:absolute;left:3276;top:13051;width:0;height:2083" coordorigin="3276,13051" coordsize="0,2083" path="m3276,13051r,2083e" filled="f" strokeweight=".58pt">
              <v:path arrowok="t"/>
            </v:shape>
            <v:shape id="_x0000_s1050" style="position:absolute;left:3281;top:15129;width:1901;height:0" coordorigin="3281,15129" coordsize="1901,0" path="m3281,15129r1901,e" filled="f" strokeweight=".58pt">
              <v:path arrowok="t"/>
            </v:shape>
            <v:shape id="_x0000_s1049" style="position:absolute;left:5187;top:13051;width:0;height:2083" coordorigin="5187,13051" coordsize="0,2083" path="m5187,13051r,2083e" filled="f" strokeweight=".58pt">
              <v:path arrowok="t"/>
            </v:shape>
            <v:shape id="_x0000_s1048" style="position:absolute;left:5192;top:15129;width:3447;height:0" coordorigin="5192,15129" coordsize="3447,0" path="m5192,15129r3447,e" filled="f" strokeweight=".58pt">
              <v:path arrowok="t"/>
            </v:shape>
            <v:shape id="_x0000_s1047" style="position:absolute;left:8644;top:13051;width:0;height:2083" coordorigin="8644,13051" coordsize="0,2083" path="m8644,13051r,2083e" filled="f" strokeweight=".58pt">
              <v:path arrowok="t"/>
            </v:shape>
            <v:shape id="_x0000_s1046" style="position:absolute;left:8649;top:15129;width:1810;height:0" coordorigin="8649,15129" coordsize="1810,0" path="m8649,15129r1810,e" filled="f" strokeweight=".58pt">
              <v:path arrowok="t"/>
            </v:shape>
            <v:shape id="_x0000_s1045" style="position:absolute;left:10464;top:13051;width:0;height:2083" coordorigin="10464,13051" coordsize="0,2083" path="m10464,13051r,2083e" filled="f" strokeweight=".20464mm">
              <v:path arrowok="t"/>
            </v:shape>
            <w10:wrap anchorx="page" anchory="page"/>
          </v:group>
        </w:pict>
      </w:r>
    </w:p>
    <w:p w:rsidR="00AA314D" w:rsidRDefault="00B04C28">
      <w:pPr>
        <w:spacing w:line="240" w:lineRule="exact"/>
        <w:ind w:left="213"/>
        <w:rPr>
          <w:sz w:val="22"/>
          <w:szCs w:val="22"/>
        </w:rPr>
        <w:sectPr w:rsidR="00AA314D">
          <w:type w:val="continuous"/>
          <w:pgSz w:w="11920" w:h="16840"/>
          <w:pgMar w:top="1400" w:right="1680" w:bottom="280" w:left="1340" w:header="720" w:footer="720" w:gutter="0"/>
          <w:cols w:space="720"/>
        </w:sectPr>
      </w:pPr>
      <w:r>
        <w:rPr>
          <w:position w:val="-1"/>
          <w:sz w:val="22"/>
          <w:szCs w:val="22"/>
        </w:rPr>
        <w:t>Serial No                  Test Case                   Expected Output                                    Status</w:t>
      </w:r>
    </w:p>
    <w:p w:rsidR="00AA314D" w:rsidRDefault="00B04C28">
      <w:pPr>
        <w:tabs>
          <w:tab w:val="left" w:pos="2040"/>
        </w:tabs>
        <w:spacing w:before="54" w:line="275" w:lineRule="auto"/>
        <w:ind w:left="3955" w:right="308" w:hanging="3742"/>
        <w:rPr>
          <w:sz w:val="22"/>
          <w:szCs w:val="22"/>
        </w:rPr>
      </w:pPr>
      <w:r>
        <w:rPr>
          <w:sz w:val="22"/>
          <w:szCs w:val="22"/>
        </w:rPr>
        <w:lastRenderedPageBreak/>
        <w:t>1</w:t>
      </w:r>
      <w:r>
        <w:rPr>
          <w:sz w:val="22"/>
          <w:szCs w:val="22"/>
        </w:rPr>
        <w:tab/>
        <w:t>atmeg = “dfsfds         IDENTIFIER: atmeg OPERATOR: = ERR_INCOMPLETE_STRING: “dfsfds</w:t>
      </w:r>
    </w:p>
    <w:p w:rsidR="00AA314D" w:rsidRDefault="00B04C28">
      <w:pPr>
        <w:spacing w:before="13"/>
        <w:ind w:left="213" w:right="-53"/>
        <w:rPr>
          <w:sz w:val="22"/>
          <w:szCs w:val="22"/>
        </w:rPr>
      </w:pPr>
      <w:r>
        <w:rPr>
          <w:sz w:val="22"/>
          <w:szCs w:val="22"/>
        </w:rPr>
        <w:t>2                               /* dead meat              ERR_UNMATCHED_COMMENT:</w:t>
      </w:r>
    </w:p>
    <w:p w:rsidR="00AA314D" w:rsidRDefault="00B04C28">
      <w:pPr>
        <w:spacing w:before="37"/>
        <w:ind w:left="3955"/>
        <w:rPr>
          <w:sz w:val="22"/>
          <w:szCs w:val="22"/>
        </w:rPr>
      </w:pPr>
      <w:r>
        <w:rPr>
          <w:sz w:val="22"/>
          <w:szCs w:val="22"/>
        </w:rPr>
        <w:t>/* dead meat</w:t>
      </w:r>
    </w:p>
    <w:p w:rsidR="00AA314D" w:rsidRDefault="00B04C28">
      <w:pPr>
        <w:spacing w:before="54"/>
        <w:rPr>
          <w:sz w:val="22"/>
          <w:szCs w:val="22"/>
        </w:rPr>
      </w:pPr>
      <w:r>
        <w:br w:type="column"/>
      </w:r>
      <w:r>
        <w:rPr>
          <w:sz w:val="22"/>
          <w:szCs w:val="22"/>
        </w:rPr>
        <w:lastRenderedPageBreak/>
        <w:t>PASS</w:t>
      </w:r>
    </w:p>
    <w:p w:rsidR="00AA314D" w:rsidRDefault="00AA314D">
      <w:pPr>
        <w:spacing w:before="1" w:line="120" w:lineRule="exact"/>
        <w:rPr>
          <w:sz w:val="12"/>
          <w:szCs w:val="12"/>
        </w:rPr>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B04C28">
      <w:pPr>
        <w:rPr>
          <w:sz w:val="22"/>
          <w:szCs w:val="22"/>
        </w:rPr>
        <w:sectPr w:rsidR="00AA314D">
          <w:type w:val="continuous"/>
          <w:pgSz w:w="11920" w:h="16840"/>
          <w:pgMar w:top="1400" w:right="1680" w:bottom="280" w:left="1340" w:header="720" w:footer="720" w:gutter="0"/>
          <w:cols w:num="2" w:space="720" w:equalWidth="0">
            <w:col w:w="7196" w:space="215"/>
            <w:col w:w="1489"/>
          </w:cols>
        </w:sectPr>
      </w:pPr>
      <w:r>
        <w:rPr>
          <w:sz w:val="22"/>
          <w:szCs w:val="22"/>
        </w:rPr>
        <w:t>PASS</w:t>
      </w:r>
    </w:p>
    <w:p w:rsidR="00AA314D" w:rsidRDefault="00AA314D">
      <w:pPr>
        <w:spacing w:line="200" w:lineRule="exact"/>
      </w:pPr>
    </w:p>
    <w:p w:rsidR="006E1962" w:rsidRDefault="006E1962">
      <w:pPr>
        <w:spacing w:line="200" w:lineRule="exact"/>
      </w:pPr>
    </w:p>
    <w:p w:rsidR="006E1962" w:rsidRDefault="006E1962">
      <w:pPr>
        <w:spacing w:line="200" w:lineRule="exact"/>
      </w:pPr>
      <w:r>
        <w:tab/>
      </w:r>
    </w:p>
    <w:p w:rsidR="006E1962" w:rsidRPr="006E1962" w:rsidRDefault="006E1962" w:rsidP="006E1962">
      <w:pPr>
        <w:spacing w:line="200" w:lineRule="exact"/>
      </w:pPr>
    </w:p>
    <w:p w:rsidR="006E1962" w:rsidRDefault="001C23C0" w:rsidP="006E1962">
      <w:pPr>
        <w:spacing w:before="21"/>
        <w:ind w:left="460"/>
        <w:rPr>
          <w:sz w:val="24"/>
          <w:szCs w:val="24"/>
        </w:rPr>
      </w:pPr>
      <w:r>
        <w:rPr>
          <w:noProof/>
          <w:sz w:val="24"/>
          <w:szCs w:val="24"/>
          <w:lang w:val="en-IN" w:eastAsia="en-IN"/>
        </w:rPr>
        <w:drawing>
          <wp:inline distT="0" distB="0" distL="0" distR="0">
            <wp:extent cx="4451350" cy="2527300"/>
            <wp:effectExtent l="19050" t="0" r="6350" b="0"/>
            <wp:docPr id="1" name="Picture 10" descr="F:\COMPS\Compiler Design\C-Compiler-master\ScreenShots\Inpu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COMPS\Compiler Design\C-Compiler-master\ScreenShots\Input_1.png"/>
                    <pic:cNvPicPr>
                      <a:picLocks noChangeAspect="1" noChangeArrowheads="1"/>
                    </pic:cNvPicPr>
                  </pic:nvPicPr>
                  <pic:blipFill>
                    <a:blip r:embed="rId10"/>
                    <a:srcRect/>
                    <a:stretch>
                      <a:fillRect/>
                    </a:stretch>
                  </pic:blipFill>
                  <pic:spPr bwMode="auto">
                    <a:xfrm>
                      <a:off x="0" y="0"/>
                      <a:ext cx="4451350" cy="2527300"/>
                    </a:xfrm>
                    <a:prstGeom prst="rect">
                      <a:avLst/>
                    </a:prstGeom>
                    <a:noFill/>
                    <a:ln w="9525">
                      <a:noFill/>
                      <a:miter lim="800000"/>
                      <a:headEnd/>
                      <a:tailEnd/>
                    </a:ln>
                  </pic:spPr>
                </pic:pic>
              </a:graphicData>
            </a:graphic>
          </wp:inline>
        </w:drawing>
      </w:r>
    </w:p>
    <w:p w:rsidR="006E1962" w:rsidRDefault="006E1962" w:rsidP="006E1962">
      <w:pPr>
        <w:spacing w:before="21"/>
        <w:ind w:left="460"/>
        <w:rPr>
          <w:sz w:val="24"/>
          <w:szCs w:val="24"/>
        </w:rPr>
      </w:pPr>
    </w:p>
    <w:p w:rsidR="006E1962" w:rsidRDefault="006E1962" w:rsidP="006E1962">
      <w:pPr>
        <w:spacing w:before="21"/>
        <w:ind w:left="1440"/>
        <w:rPr>
          <w:sz w:val="24"/>
          <w:szCs w:val="24"/>
        </w:rPr>
      </w:pPr>
      <w:r>
        <w:rPr>
          <w:sz w:val="24"/>
          <w:szCs w:val="24"/>
        </w:rPr>
        <w:t xml:space="preserve"> Figure 1: Input for: For loop with valid and invalid strings</w:t>
      </w:r>
    </w:p>
    <w:p w:rsidR="006E1962" w:rsidRDefault="006E1962" w:rsidP="006E1962">
      <w:pPr>
        <w:spacing w:before="21"/>
        <w:rPr>
          <w:sz w:val="24"/>
          <w:szCs w:val="24"/>
        </w:rPr>
      </w:pPr>
    </w:p>
    <w:p w:rsidR="001C23C0" w:rsidRDefault="001C23C0" w:rsidP="006E1962">
      <w:pPr>
        <w:spacing w:before="21"/>
        <w:ind w:left="460"/>
        <w:rPr>
          <w:sz w:val="24"/>
          <w:szCs w:val="24"/>
        </w:rPr>
      </w:pPr>
    </w:p>
    <w:p w:rsidR="001C23C0" w:rsidRDefault="001C23C0" w:rsidP="006E1962">
      <w:pPr>
        <w:spacing w:before="21"/>
        <w:ind w:left="460"/>
        <w:rPr>
          <w:sz w:val="24"/>
          <w:szCs w:val="24"/>
        </w:rPr>
      </w:pPr>
    </w:p>
    <w:p w:rsidR="006E1962" w:rsidRDefault="001C23C0" w:rsidP="006E1962">
      <w:pPr>
        <w:spacing w:before="21"/>
        <w:ind w:left="460"/>
        <w:rPr>
          <w:sz w:val="24"/>
          <w:szCs w:val="24"/>
        </w:rPr>
      </w:pPr>
      <w:r>
        <w:rPr>
          <w:noProof/>
          <w:sz w:val="24"/>
          <w:szCs w:val="24"/>
          <w:lang w:val="en-IN" w:eastAsia="en-IN"/>
        </w:rPr>
        <w:drawing>
          <wp:inline distT="0" distB="0" distL="0" distR="0">
            <wp:extent cx="5689600" cy="3199463"/>
            <wp:effectExtent l="19050" t="0" r="6350" b="0"/>
            <wp:docPr id="2" name="Picture 11" descr="F:\COMPS\Compiler Design\C-Compiler-master\ScreenShots\Output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COMPS\Compiler Design\C-Compiler-master\ScreenShots\Output_1_1.png"/>
                    <pic:cNvPicPr>
                      <a:picLocks noChangeAspect="1" noChangeArrowheads="1"/>
                    </pic:cNvPicPr>
                  </pic:nvPicPr>
                  <pic:blipFill>
                    <a:blip r:embed="rId11"/>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1C23C0" w:rsidRDefault="001C23C0" w:rsidP="006E1962">
      <w:pPr>
        <w:spacing w:before="21"/>
        <w:ind w:left="460"/>
        <w:rPr>
          <w:sz w:val="24"/>
          <w:szCs w:val="24"/>
        </w:rPr>
      </w:pPr>
    </w:p>
    <w:p w:rsidR="001C23C0" w:rsidRDefault="001C23C0" w:rsidP="006E1962">
      <w:pPr>
        <w:spacing w:before="21"/>
        <w:ind w:left="460"/>
        <w:rPr>
          <w:sz w:val="24"/>
          <w:szCs w:val="24"/>
        </w:rPr>
      </w:pPr>
      <w:r>
        <w:rPr>
          <w:noProof/>
          <w:sz w:val="24"/>
          <w:szCs w:val="24"/>
          <w:lang w:val="en-IN" w:eastAsia="en-IN"/>
        </w:rPr>
        <w:lastRenderedPageBreak/>
        <w:drawing>
          <wp:inline distT="0" distB="0" distL="0" distR="0">
            <wp:extent cx="5689600" cy="3199463"/>
            <wp:effectExtent l="19050" t="0" r="6350" b="0"/>
            <wp:docPr id="14" name="Picture 12" descr="F:\COMPS\Compiler Design\C-Compiler-master\ScreenShots\Output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COMPS\Compiler Design\C-Compiler-master\ScreenShots\Output_1_2.png"/>
                    <pic:cNvPicPr>
                      <a:picLocks noChangeAspect="1" noChangeArrowheads="1"/>
                    </pic:cNvPicPr>
                  </pic:nvPicPr>
                  <pic:blipFill>
                    <a:blip r:embed="rId12"/>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6E1962" w:rsidRDefault="006E1962" w:rsidP="006E1962">
      <w:pPr>
        <w:spacing w:before="21"/>
        <w:ind w:left="1180" w:firstLine="260"/>
        <w:rPr>
          <w:sz w:val="24"/>
          <w:szCs w:val="24"/>
        </w:rPr>
      </w:pPr>
      <w:r>
        <w:rPr>
          <w:sz w:val="24"/>
          <w:szCs w:val="24"/>
        </w:rPr>
        <w:t>Figure 2: Output for: For loop with valid and invalid strings</w:t>
      </w:r>
    </w:p>
    <w:p w:rsidR="001C23C0" w:rsidRDefault="001C23C0" w:rsidP="006E1962">
      <w:pPr>
        <w:spacing w:before="21"/>
        <w:rPr>
          <w:sz w:val="24"/>
          <w:szCs w:val="24"/>
        </w:rPr>
      </w:pPr>
      <w:r>
        <w:rPr>
          <w:sz w:val="24"/>
          <w:szCs w:val="24"/>
        </w:rPr>
        <w:t xml:space="preserve">                                  </w:t>
      </w:r>
    </w:p>
    <w:p w:rsidR="001C23C0" w:rsidRDefault="001C23C0" w:rsidP="006E1962">
      <w:pPr>
        <w:spacing w:before="21"/>
        <w:rPr>
          <w:sz w:val="24"/>
          <w:szCs w:val="24"/>
        </w:rPr>
      </w:pPr>
    </w:p>
    <w:p w:rsidR="006E1962" w:rsidRDefault="001C23C0" w:rsidP="006E1962">
      <w:pPr>
        <w:spacing w:before="21"/>
        <w:rPr>
          <w:sz w:val="24"/>
          <w:szCs w:val="24"/>
        </w:rPr>
      </w:pPr>
      <w:r>
        <w:rPr>
          <w:sz w:val="24"/>
          <w:szCs w:val="24"/>
        </w:rPr>
        <w:t xml:space="preserve">                                  </w:t>
      </w:r>
      <w:r>
        <w:rPr>
          <w:noProof/>
          <w:sz w:val="24"/>
          <w:szCs w:val="24"/>
          <w:lang w:val="en-IN" w:eastAsia="en-IN"/>
        </w:rPr>
        <w:drawing>
          <wp:inline distT="0" distB="0" distL="0" distR="0">
            <wp:extent cx="2795270" cy="2191385"/>
            <wp:effectExtent l="19050" t="0" r="5080" b="0"/>
            <wp:docPr id="15" name="Picture 13" descr="F:\COMPS\Compiler Design\C-Compiler-master\ScreenShots\Inpu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COMPS\Compiler Design\C-Compiler-master\ScreenShots\Input_2.png"/>
                    <pic:cNvPicPr>
                      <a:picLocks noChangeAspect="1" noChangeArrowheads="1"/>
                    </pic:cNvPicPr>
                  </pic:nvPicPr>
                  <pic:blipFill>
                    <a:blip r:embed="rId13"/>
                    <a:srcRect/>
                    <a:stretch>
                      <a:fillRect/>
                    </a:stretch>
                  </pic:blipFill>
                  <pic:spPr bwMode="auto">
                    <a:xfrm>
                      <a:off x="0" y="0"/>
                      <a:ext cx="2795270" cy="2191385"/>
                    </a:xfrm>
                    <a:prstGeom prst="rect">
                      <a:avLst/>
                    </a:prstGeom>
                    <a:noFill/>
                    <a:ln w="9525">
                      <a:noFill/>
                      <a:miter lim="800000"/>
                      <a:headEnd/>
                      <a:tailEnd/>
                    </a:ln>
                  </pic:spPr>
                </pic:pic>
              </a:graphicData>
            </a:graphic>
          </wp:inline>
        </w:drawing>
      </w:r>
    </w:p>
    <w:p w:rsidR="006E1962" w:rsidRDefault="001C23C0" w:rsidP="001C23C0">
      <w:pPr>
        <w:spacing w:before="21"/>
        <w:ind w:left="1440"/>
        <w:rPr>
          <w:sz w:val="24"/>
          <w:szCs w:val="24"/>
        </w:rPr>
      </w:pPr>
      <w:r>
        <w:rPr>
          <w:sz w:val="24"/>
          <w:szCs w:val="24"/>
        </w:rPr>
        <w:t>Figure 3</w:t>
      </w:r>
      <w:r w:rsidR="006E1962">
        <w:rPr>
          <w:sz w:val="24"/>
          <w:szCs w:val="24"/>
        </w:rPr>
        <w:t>: Input for: Various forms of multi-line comment</w:t>
      </w:r>
    </w:p>
    <w:p w:rsidR="001C23C0" w:rsidRDefault="001C23C0" w:rsidP="006E1962">
      <w:pPr>
        <w:spacing w:before="21"/>
        <w:rPr>
          <w:sz w:val="24"/>
          <w:szCs w:val="24"/>
        </w:rPr>
      </w:pPr>
    </w:p>
    <w:p w:rsidR="001C23C0" w:rsidRDefault="001C23C0" w:rsidP="006E1962">
      <w:pPr>
        <w:spacing w:before="21"/>
        <w:rPr>
          <w:sz w:val="24"/>
          <w:szCs w:val="24"/>
        </w:rPr>
      </w:pPr>
    </w:p>
    <w:p w:rsidR="006E1962" w:rsidRDefault="001C23C0" w:rsidP="006E1962">
      <w:pPr>
        <w:spacing w:before="21"/>
        <w:rPr>
          <w:sz w:val="24"/>
          <w:szCs w:val="24"/>
        </w:rPr>
      </w:pPr>
      <w:r>
        <w:rPr>
          <w:noProof/>
          <w:sz w:val="24"/>
          <w:szCs w:val="24"/>
          <w:lang w:val="en-IN" w:eastAsia="en-IN"/>
        </w:rPr>
        <w:lastRenderedPageBreak/>
        <w:drawing>
          <wp:inline distT="0" distB="0" distL="0" distR="0">
            <wp:extent cx="5689600" cy="3233265"/>
            <wp:effectExtent l="19050" t="0" r="6350" b="0"/>
            <wp:docPr id="16" name="Picture 14" descr="F:\COMPS\Compiler Design\C-Compiler-master\ScreenShots\Ouptu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COMPS\Compiler Design\C-Compiler-master\ScreenShots\Ouptut_2.png"/>
                    <pic:cNvPicPr>
                      <a:picLocks noChangeAspect="1" noChangeArrowheads="1"/>
                    </pic:cNvPicPr>
                  </pic:nvPicPr>
                  <pic:blipFill>
                    <a:blip r:embed="rId14"/>
                    <a:srcRect/>
                    <a:stretch>
                      <a:fillRect/>
                    </a:stretch>
                  </pic:blipFill>
                  <pic:spPr bwMode="auto">
                    <a:xfrm>
                      <a:off x="0" y="0"/>
                      <a:ext cx="5689600" cy="3233265"/>
                    </a:xfrm>
                    <a:prstGeom prst="rect">
                      <a:avLst/>
                    </a:prstGeom>
                    <a:noFill/>
                    <a:ln w="9525">
                      <a:noFill/>
                      <a:miter lim="800000"/>
                      <a:headEnd/>
                      <a:tailEnd/>
                    </a:ln>
                  </pic:spPr>
                </pic:pic>
              </a:graphicData>
            </a:graphic>
          </wp:inline>
        </w:drawing>
      </w:r>
    </w:p>
    <w:p w:rsidR="006E1962" w:rsidRDefault="006E1962" w:rsidP="006E1962">
      <w:pPr>
        <w:spacing w:before="21"/>
        <w:ind w:left="720" w:firstLine="720"/>
        <w:rPr>
          <w:sz w:val="24"/>
          <w:szCs w:val="24"/>
        </w:rPr>
      </w:pPr>
      <w:r>
        <w:rPr>
          <w:sz w:val="24"/>
          <w:szCs w:val="24"/>
        </w:rPr>
        <w:t>Figure 4: Output for: Various forms of multi-line comment</w:t>
      </w:r>
    </w:p>
    <w:p w:rsidR="006E1962" w:rsidRDefault="006E1962" w:rsidP="006E1962">
      <w:pPr>
        <w:spacing w:before="24"/>
        <w:ind w:left="460"/>
        <w:rPr>
          <w:sz w:val="24"/>
          <w:szCs w:val="24"/>
        </w:rPr>
      </w:pPr>
    </w:p>
    <w:p w:rsidR="006E1962" w:rsidRDefault="006E1962" w:rsidP="006E1962">
      <w:pPr>
        <w:spacing w:before="24"/>
        <w:rPr>
          <w:sz w:val="24"/>
          <w:szCs w:val="24"/>
        </w:rPr>
      </w:pPr>
    </w:p>
    <w:p w:rsidR="006E1962" w:rsidRDefault="001C23C0" w:rsidP="006E1962">
      <w:pPr>
        <w:spacing w:before="24"/>
        <w:ind w:left="460"/>
        <w:rPr>
          <w:sz w:val="24"/>
          <w:szCs w:val="24"/>
        </w:rPr>
      </w:pPr>
      <w:r>
        <w:rPr>
          <w:noProof/>
          <w:sz w:val="24"/>
          <w:szCs w:val="24"/>
          <w:lang w:val="en-IN" w:eastAsia="en-IN"/>
        </w:rPr>
        <w:lastRenderedPageBreak/>
        <w:drawing>
          <wp:inline distT="0" distB="0" distL="0" distR="0">
            <wp:extent cx="5689600" cy="6514880"/>
            <wp:effectExtent l="19050" t="0" r="6350" b="0"/>
            <wp:docPr id="17" name="Picture 15" descr="F:\COMPS\Compiler Design\C-Compiler-master\ScreenShots\Inpu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COMPS\Compiler Design\C-Compiler-master\ScreenShots\Input_3.png"/>
                    <pic:cNvPicPr>
                      <a:picLocks noChangeAspect="1" noChangeArrowheads="1"/>
                    </pic:cNvPicPr>
                  </pic:nvPicPr>
                  <pic:blipFill>
                    <a:blip r:embed="rId15"/>
                    <a:srcRect/>
                    <a:stretch>
                      <a:fillRect/>
                    </a:stretch>
                  </pic:blipFill>
                  <pic:spPr bwMode="auto">
                    <a:xfrm>
                      <a:off x="0" y="0"/>
                      <a:ext cx="5689600" cy="6514880"/>
                    </a:xfrm>
                    <a:prstGeom prst="rect">
                      <a:avLst/>
                    </a:prstGeom>
                    <a:noFill/>
                    <a:ln w="9525">
                      <a:noFill/>
                      <a:miter lim="800000"/>
                      <a:headEnd/>
                      <a:tailEnd/>
                    </a:ln>
                  </pic:spPr>
                </pic:pic>
              </a:graphicData>
            </a:graphic>
          </wp:inline>
        </w:drawing>
      </w:r>
    </w:p>
    <w:p w:rsidR="006E1962" w:rsidRDefault="006E1962" w:rsidP="001C23C0">
      <w:pPr>
        <w:spacing w:before="24"/>
        <w:ind w:left="1900" w:firstLine="260"/>
        <w:rPr>
          <w:sz w:val="24"/>
          <w:szCs w:val="24"/>
        </w:rPr>
      </w:pPr>
      <w:r>
        <w:rPr>
          <w:sz w:val="24"/>
          <w:szCs w:val="24"/>
        </w:rPr>
        <w:t>Figure 5: Input for: Sample C program for binary search.</w:t>
      </w:r>
    </w:p>
    <w:p w:rsidR="006E1962" w:rsidRDefault="006E1962" w:rsidP="006E1962">
      <w:pPr>
        <w:spacing w:before="21"/>
        <w:rPr>
          <w:sz w:val="24"/>
          <w:szCs w:val="24"/>
        </w:rPr>
      </w:pPr>
    </w:p>
    <w:p w:rsidR="006E1962" w:rsidRDefault="006E1962" w:rsidP="006E1962">
      <w:pPr>
        <w:spacing w:before="21"/>
        <w:rPr>
          <w:sz w:val="24"/>
          <w:szCs w:val="24"/>
        </w:rPr>
      </w:pPr>
    </w:p>
    <w:p w:rsidR="006E1962" w:rsidRDefault="006E1962" w:rsidP="006E1962">
      <w:pPr>
        <w:spacing w:before="21"/>
        <w:rPr>
          <w:sz w:val="24"/>
          <w:szCs w:val="24"/>
        </w:rPr>
      </w:pPr>
    </w:p>
    <w:p w:rsidR="006E1962" w:rsidRDefault="001C23C0" w:rsidP="006E1962">
      <w:pPr>
        <w:spacing w:before="21"/>
        <w:rPr>
          <w:sz w:val="24"/>
          <w:szCs w:val="24"/>
        </w:rPr>
      </w:pPr>
      <w:r>
        <w:rPr>
          <w:noProof/>
          <w:sz w:val="24"/>
          <w:szCs w:val="24"/>
          <w:lang w:val="en-IN" w:eastAsia="en-IN"/>
        </w:rPr>
        <w:lastRenderedPageBreak/>
        <w:drawing>
          <wp:inline distT="0" distB="0" distL="0" distR="0">
            <wp:extent cx="5689600" cy="3199463"/>
            <wp:effectExtent l="19050" t="0" r="6350" b="0"/>
            <wp:docPr id="18" name="Picture 16" descr="F:\COMPS\Compiler Design\C-Compiler-master\ScreenShots\Output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COMPS\Compiler Design\C-Compiler-master\ScreenShots\Output_3_1.png"/>
                    <pic:cNvPicPr>
                      <a:picLocks noChangeAspect="1" noChangeArrowheads="1"/>
                    </pic:cNvPicPr>
                  </pic:nvPicPr>
                  <pic:blipFill>
                    <a:blip r:embed="rId16"/>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1C23C0" w:rsidRDefault="001C23C0" w:rsidP="006E1962">
      <w:pPr>
        <w:spacing w:before="21"/>
        <w:rPr>
          <w:sz w:val="24"/>
          <w:szCs w:val="24"/>
        </w:rPr>
      </w:pPr>
    </w:p>
    <w:p w:rsidR="001C23C0" w:rsidRDefault="001C23C0" w:rsidP="006E1962">
      <w:pPr>
        <w:spacing w:before="21"/>
        <w:rPr>
          <w:sz w:val="24"/>
          <w:szCs w:val="24"/>
        </w:rPr>
      </w:pPr>
      <w:r>
        <w:rPr>
          <w:noProof/>
          <w:sz w:val="24"/>
          <w:szCs w:val="24"/>
          <w:lang w:val="en-IN" w:eastAsia="en-IN"/>
        </w:rPr>
        <w:drawing>
          <wp:inline distT="0" distB="0" distL="0" distR="0">
            <wp:extent cx="5689600" cy="3199463"/>
            <wp:effectExtent l="19050" t="0" r="6350" b="0"/>
            <wp:docPr id="19" name="Picture 17" descr="F:\COMPS\Compiler Design\C-Compiler-master\ScreenShots\Output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COMPS\Compiler Design\C-Compiler-master\ScreenShots\Output_3_2.png"/>
                    <pic:cNvPicPr>
                      <a:picLocks noChangeAspect="1" noChangeArrowheads="1"/>
                    </pic:cNvPicPr>
                  </pic:nvPicPr>
                  <pic:blipFill>
                    <a:blip r:embed="rId17"/>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1C23C0" w:rsidRDefault="001C23C0" w:rsidP="006E1962">
      <w:pPr>
        <w:spacing w:before="21"/>
        <w:rPr>
          <w:sz w:val="24"/>
          <w:szCs w:val="24"/>
        </w:rPr>
      </w:pPr>
    </w:p>
    <w:p w:rsidR="001C23C0" w:rsidRDefault="001C23C0" w:rsidP="006E1962">
      <w:pPr>
        <w:spacing w:before="21"/>
        <w:rPr>
          <w:sz w:val="24"/>
          <w:szCs w:val="24"/>
        </w:rPr>
      </w:pPr>
      <w:r>
        <w:rPr>
          <w:noProof/>
          <w:sz w:val="24"/>
          <w:szCs w:val="24"/>
          <w:lang w:val="en-IN" w:eastAsia="en-IN"/>
        </w:rPr>
        <w:lastRenderedPageBreak/>
        <w:drawing>
          <wp:inline distT="0" distB="0" distL="0" distR="0">
            <wp:extent cx="5689600" cy="3199463"/>
            <wp:effectExtent l="19050" t="0" r="6350" b="0"/>
            <wp:docPr id="20" name="Picture 18" descr="F:\COMPS\Compiler Design\C-Compiler-master\ScreenShots\Output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COMPS\Compiler Design\C-Compiler-master\ScreenShots\Output_3_3.png"/>
                    <pic:cNvPicPr>
                      <a:picLocks noChangeAspect="1" noChangeArrowheads="1"/>
                    </pic:cNvPicPr>
                  </pic:nvPicPr>
                  <pic:blipFill>
                    <a:blip r:embed="rId18"/>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1C23C0" w:rsidRDefault="001C23C0" w:rsidP="006E1962">
      <w:pPr>
        <w:spacing w:before="21"/>
        <w:rPr>
          <w:sz w:val="24"/>
          <w:szCs w:val="24"/>
        </w:rPr>
      </w:pPr>
    </w:p>
    <w:p w:rsidR="001C23C0" w:rsidRDefault="001C23C0" w:rsidP="006E1962">
      <w:pPr>
        <w:spacing w:before="21"/>
        <w:rPr>
          <w:sz w:val="24"/>
          <w:szCs w:val="24"/>
        </w:rPr>
      </w:pPr>
      <w:r>
        <w:rPr>
          <w:noProof/>
          <w:sz w:val="24"/>
          <w:szCs w:val="24"/>
          <w:lang w:val="en-IN" w:eastAsia="en-IN"/>
        </w:rPr>
        <w:drawing>
          <wp:inline distT="0" distB="0" distL="0" distR="0">
            <wp:extent cx="5689600" cy="3199463"/>
            <wp:effectExtent l="19050" t="0" r="6350" b="0"/>
            <wp:docPr id="21" name="Picture 19" descr="F:\COMPS\Compiler Design\C-Compiler-master\ScreenShots\Output_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COMPS\Compiler Design\C-Compiler-master\ScreenShots\Output_3_4.png"/>
                    <pic:cNvPicPr>
                      <a:picLocks noChangeAspect="1" noChangeArrowheads="1"/>
                    </pic:cNvPicPr>
                  </pic:nvPicPr>
                  <pic:blipFill>
                    <a:blip r:embed="rId19"/>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1C23C0" w:rsidRDefault="001C23C0" w:rsidP="006E1962">
      <w:pPr>
        <w:spacing w:before="21"/>
        <w:rPr>
          <w:sz w:val="24"/>
          <w:szCs w:val="24"/>
        </w:rPr>
      </w:pPr>
    </w:p>
    <w:p w:rsidR="001C23C0" w:rsidRDefault="001C23C0" w:rsidP="006E1962">
      <w:pPr>
        <w:spacing w:before="21"/>
        <w:rPr>
          <w:sz w:val="24"/>
          <w:szCs w:val="24"/>
        </w:rPr>
      </w:pPr>
      <w:r>
        <w:rPr>
          <w:noProof/>
          <w:sz w:val="24"/>
          <w:szCs w:val="24"/>
          <w:lang w:val="en-IN" w:eastAsia="en-IN"/>
        </w:rPr>
        <w:lastRenderedPageBreak/>
        <w:drawing>
          <wp:inline distT="0" distB="0" distL="0" distR="0">
            <wp:extent cx="5689600" cy="3199463"/>
            <wp:effectExtent l="19050" t="0" r="6350" b="0"/>
            <wp:docPr id="22" name="Picture 20" descr="F:\COMPS\Compiler Design\C-Compiler-master\ScreenShots\Output_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COMPS\Compiler Design\C-Compiler-master\ScreenShots\Output_3_5.png"/>
                    <pic:cNvPicPr>
                      <a:picLocks noChangeAspect="1" noChangeArrowheads="1"/>
                    </pic:cNvPicPr>
                  </pic:nvPicPr>
                  <pic:blipFill>
                    <a:blip r:embed="rId20"/>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1C23C0" w:rsidRDefault="001C23C0" w:rsidP="006E1962">
      <w:pPr>
        <w:spacing w:before="21"/>
        <w:rPr>
          <w:sz w:val="24"/>
          <w:szCs w:val="24"/>
        </w:rPr>
      </w:pPr>
    </w:p>
    <w:p w:rsidR="001C23C0" w:rsidRDefault="001C23C0" w:rsidP="006E1962">
      <w:pPr>
        <w:spacing w:before="21"/>
        <w:rPr>
          <w:sz w:val="24"/>
          <w:szCs w:val="24"/>
        </w:rPr>
      </w:pPr>
      <w:r>
        <w:rPr>
          <w:noProof/>
          <w:sz w:val="24"/>
          <w:szCs w:val="24"/>
          <w:lang w:val="en-IN" w:eastAsia="en-IN"/>
        </w:rPr>
        <w:drawing>
          <wp:inline distT="0" distB="0" distL="0" distR="0">
            <wp:extent cx="5689600" cy="3199463"/>
            <wp:effectExtent l="19050" t="0" r="6350" b="0"/>
            <wp:docPr id="23" name="Picture 21" descr="F:\COMPS\Compiler Design\C-Compiler-master\ScreenShots\Output_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COMPS\Compiler Design\C-Compiler-master\ScreenShots\Output_3_6.png"/>
                    <pic:cNvPicPr>
                      <a:picLocks noChangeAspect="1" noChangeArrowheads="1"/>
                    </pic:cNvPicPr>
                  </pic:nvPicPr>
                  <pic:blipFill>
                    <a:blip r:embed="rId21"/>
                    <a:srcRect/>
                    <a:stretch>
                      <a:fillRect/>
                    </a:stretch>
                  </pic:blipFill>
                  <pic:spPr bwMode="auto">
                    <a:xfrm>
                      <a:off x="0" y="0"/>
                      <a:ext cx="5689600" cy="3199463"/>
                    </a:xfrm>
                    <a:prstGeom prst="rect">
                      <a:avLst/>
                    </a:prstGeom>
                    <a:noFill/>
                    <a:ln w="9525">
                      <a:noFill/>
                      <a:miter lim="800000"/>
                      <a:headEnd/>
                      <a:tailEnd/>
                    </a:ln>
                  </pic:spPr>
                </pic:pic>
              </a:graphicData>
            </a:graphic>
          </wp:inline>
        </w:drawing>
      </w:r>
    </w:p>
    <w:p w:rsidR="006E1962" w:rsidRDefault="006E1962" w:rsidP="006E1962">
      <w:pPr>
        <w:spacing w:before="21"/>
        <w:rPr>
          <w:sz w:val="24"/>
          <w:szCs w:val="24"/>
        </w:rPr>
      </w:pPr>
    </w:p>
    <w:p w:rsidR="006E1962" w:rsidRDefault="006E1962" w:rsidP="006E1962">
      <w:pPr>
        <w:spacing w:before="21"/>
        <w:rPr>
          <w:sz w:val="24"/>
          <w:szCs w:val="24"/>
        </w:rPr>
      </w:pPr>
    </w:p>
    <w:p w:rsidR="006E1962" w:rsidRDefault="006E1962" w:rsidP="001C23C0">
      <w:pPr>
        <w:spacing w:before="21"/>
        <w:ind w:left="720" w:firstLine="720"/>
        <w:rPr>
          <w:sz w:val="24"/>
          <w:szCs w:val="24"/>
        </w:rPr>
        <w:sectPr w:rsidR="006E1962">
          <w:pgSz w:w="11920" w:h="16840"/>
          <w:pgMar w:top="960" w:right="1620" w:bottom="280" w:left="1340" w:header="748" w:footer="1006" w:gutter="0"/>
          <w:cols w:space="720"/>
        </w:sectPr>
      </w:pPr>
      <w:r>
        <w:rPr>
          <w:sz w:val="24"/>
          <w:szCs w:val="24"/>
        </w:rPr>
        <w:t>Figure 6: Output for: Sample C program for binary search.</w:t>
      </w:r>
    </w:p>
    <w:p w:rsidR="006E1962" w:rsidRDefault="006E1962">
      <w:pPr>
        <w:spacing w:line="200" w:lineRule="exact"/>
      </w:pPr>
    </w:p>
    <w:p w:rsidR="00AA314D" w:rsidRDefault="00AA314D">
      <w:pPr>
        <w:spacing w:line="200" w:lineRule="exact"/>
      </w:pPr>
    </w:p>
    <w:p w:rsidR="00AA314D" w:rsidRDefault="00AA314D">
      <w:pPr>
        <w:spacing w:line="200" w:lineRule="exact"/>
      </w:pPr>
    </w:p>
    <w:p w:rsidR="00AA314D" w:rsidRDefault="00AA314D">
      <w:pPr>
        <w:spacing w:line="200" w:lineRule="exact"/>
      </w:pPr>
    </w:p>
    <w:p w:rsidR="00AA314D" w:rsidRDefault="00AA314D">
      <w:pPr>
        <w:spacing w:before="1" w:line="280" w:lineRule="exact"/>
        <w:rPr>
          <w:sz w:val="28"/>
          <w:szCs w:val="28"/>
        </w:rPr>
      </w:pPr>
    </w:p>
    <w:p w:rsidR="00AA314D" w:rsidRDefault="00B04C28">
      <w:pPr>
        <w:spacing w:before="24"/>
        <w:ind w:left="100" w:right="7169"/>
        <w:jc w:val="both"/>
        <w:rPr>
          <w:sz w:val="28"/>
          <w:szCs w:val="28"/>
        </w:rPr>
      </w:pPr>
      <w:r>
        <w:rPr>
          <w:b/>
          <w:sz w:val="28"/>
          <w:szCs w:val="28"/>
        </w:rPr>
        <w:t>Implementation</w:t>
      </w:r>
    </w:p>
    <w:p w:rsidR="00AA314D" w:rsidRDefault="00AA314D">
      <w:pPr>
        <w:spacing w:before="7" w:line="200" w:lineRule="exact"/>
      </w:pPr>
    </w:p>
    <w:p w:rsidR="00AA314D" w:rsidRDefault="00B04C28">
      <w:pPr>
        <w:spacing w:line="277" w:lineRule="auto"/>
        <w:ind w:left="100" w:right="61"/>
        <w:rPr>
          <w:sz w:val="24"/>
          <w:szCs w:val="24"/>
        </w:rPr>
      </w:pPr>
      <w:r>
        <w:rPr>
          <w:sz w:val="24"/>
          <w:szCs w:val="24"/>
        </w:rPr>
        <w:t>The Regular Expressions for most of the features of C are fairly straightforward. However, a few features require a significant amount of thought, such as:</w:t>
      </w:r>
    </w:p>
    <w:p w:rsidR="00AA314D" w:rsidRDefault="00AA314D">
      <w:pPr>
        <w:spacing w:before="10" w:line="140" w:lineRule="exact"/>
        <w:rPr>
          <w:sz w:val="15"/>
          <w:szCs w:val="15"/>
        </w:rPr>
      </w:pPr>
    </w:p>
    <w:p w:rsidR="00AA314D" w:rsidRDefault="00B04C28">
      <w:pPr>
        <w:ind w:left="460"/>
        <w:rPr>
          <w:sz w:val="24"/>
          <w:szCs w:val="24"/>
        </w:rPr>
      </w:pPr>
      <w:r>
        <w:rPr>
          <w:sz w:val="24"/>
          <w:szCs w:val="24"/>
        </w:rPr>
        <w:t xml:space="preserve">-     </w:t>
      </w:r>
      <w:r>
        <w:rPr>
          <w:b/>
          <w:sz w:val="24"/>
          <w:szCs w:val="24"/>
        </w:rPr>
        <w:t xml:space="preserve">The Regex for Identifiers: </w:t>
      </w:r>
      <w:r>
        <w:rPr>
          <w:sz w:val="24"/>
          <w:szCs w:val="24"/>
        </w:rPr>
        <w:t>The lexer must correctly recognize all valid identifiers in</w:t>
      </w:r>
    </w:p>
    <w:p w:rsidR="00AA314D" w:rsidRDefault="00B04C28">
      <w:pPr>
        <w:spacing w:before="41"/>
        <w:ind w:left="820"/>
        <w:rPr>
          <w:sz w:val="24"/>
          <w:szCs w:val="24"/>
        </w:rPr>
      </w:pPr>
      <w:r>
        <w:rPr>
          <w:sz w:val="24"/>
          <w:szCs w:val="24"/>
        </w:rPr>
        <w:t>C, including the ones having one or more underscores.</w:t>
      </w:r>
    </w:p>
    <w:p w:rsidR="00AA314D" w:rsidRDefault="00B04C28">
      <w:pPr>
        <w:tabs>
          <w:tab w:val="left" w:pos="820"/>
        </w:tabs>
        <w:spacing w:before="41" w:line="276" w:lineRule="auto"/>
        <w:ind w:left="820" w:right="60" w:hanging="360"/>
        <w:jc w:val="both"/>
        <w:rPr>
          <w:sz w:val="24"/>
          <w:szCs w:val="24"/>
        </w:rPr>
      </w:pPr>
      <w:r>
        <w:rPr>
          <w:sz w:val="24"/>
          <w:szCs w:val="24"/>
        </w:rPr>
        <w:t>-</w:t>
      </w:r>
      <w:r>
        <w:rPr>
          <w:sz w:val="24"/>
          <w:szCs w:val="24"/>
        </w:rPr>
        <w:tab/>
      </w:r>
      <w:r>
        <w:rPr>
          <w:b/>
          <w:sz w:val="24"/>
          <w:szCs w:val="24"/>
        </w:rPr>
        <w:t xml:space="preserve">Multiline comments should be supported: </w:t>
      </w:r>
      <w:r>
        <w:rPr>
          <w:sz w:val="24"/>
          <w:szCs w:val="24"/>
        </w:rPr>
        <w:t>This has been supported by using custom regular algorithm especially robust in cases where tricky characters like * or / are used within the comments.</w:t>
      </w:r>
    </w:p>
    <w:p w:rsidR="00AA314D" w:rsidRDefault="00B04C28">
      <w:pPr>
        <w:tabs>
          <w:tab w:val="left" w:pos="820"/>
        </w:tabs>
        <w:spacing w:line="276" w:lineRule="auto"/>
        <w:ind w:left="820" w:right="59" w:hanging="360"/>
        <w:jc w:val="both"/>
        <w:rPr>
          <w:sz w:val="24"/>
          <w:szCs w:val="24"/>
        </w:rPr>
      </w:pPr>
      <w:r>
        <w:rPr>
          <w:sz w:val="24"/>
          <w:szCs w:val="24"/>
        </w:rPr>
        <w:t>-</w:t>
      </w:r>
      <w:r>
        <w:rPr>
          <w:sz w:val="24"/>
          <w:szCs w:val="24"/>
        </w:rPr>
        <w:tab/>
      </w:r>
      <w:r>
        <w:rPr>
          <w:b/>
          <w:sz w:val="24"/>
          <w:szCs w:val="24"/>
        </w:rPr>
        <w:t xml:space="preserve">Literals: </w:t>
      </w:r>
      <w:r>
        <w:rPr>
          <w:sz w:val="24"/>
          <w:szCs w:val="24"/>
        </w:rPr>
        <w:t>Different regular expressions have been implemented in the code to support all kinds of literals, i.e integers, floats, strings, etc.</w:t>
      </w:r>
    </w:p>
    <w:p w:rsidR="00AA314D" w:rsidRDefault="00B04C28">
      <w:pPr>
        <w:tabs>
          <w:tab w:val="left" w:pos="820"/>
        </w:tabs>
        <w:spacing w:before="1" w:line="275" w:lineRule="auto"/>
        <w:ind w:left="820" w:right="62" w:hanging="360"/>
        <w:jc w:val="both"/>
        <w:rPr>
          <w:sz w:val="24"/>
          <w:szCs w:val="24"/>
        </w:rPr>
      </w:pPr>
      <w:r>
        <w:rPr>
          <w:sz w:val="24"/>
          <w:szCs w:val="24"/>
        </w:rPr>
        <w:t>-</w:t>
      </w:r>
      <w:r>
        <w:rPr>
          <w:sz w:val="24"/>
          <w:szCs w:val="24"/>
        </w:rPr>
        <w:tab/>
      </w:r>
      <w:r>
        <w:rPr>
          <w:b/>
          <w:sz w:val="24"/>
          <w:szCs w:val="24"/>
        </w:rPr>
        <w:t xml:space="preserve">Error Handling for Incomplete String: </w:t>
      </w:r>
      <w:r>
        <w:rPr>
          <w:sz w:val="24"/>
          <w:szCs w:val="24"/>
        </w:rPr>
        <w:t>Open and close quote missing, both kind of errors have been handled in the rules written in the script.</w:t>
      </w:r>
    </w:p>
    <w:p w:rsidR="00AA314D" w:rsidRDefault="00B04C28">
      <w:pPr>
        <w:tabs>
          <w:tab w:val="left" w:pos="820"/>
        </w:tabs>
        <w:spacing w:before="4" w:line="275" w:lineRule="auto"/>
        <w:ind w:left="820" w:right="59" w:hanging="360"/>
        <w:jc w:val="both"/>
        <w:rPr>
          <w:sz w:val="24"/>
          <w:szCs w:val="24"/>
        </w:rPr>
      </w:pPr>
      <w:r>
        <w:rPr>
          <w:sz w:val="24"/>
          <w:szCs w:val="24"/>
        </w:rPr>
        <w:t>-</w:t>
      </w:r>
      <w:r>
        <w:rPr>
          <w:sz w:val="24"/>
          <w:szCs w:val="24"/>
        </w:rPr>
        <w:tab/>
      </w:r>
      <w:r>
        <w:rPr>
          <w:b/>
          <w:sz w:val="24"/>
          <w:szCs w:val="24"/>
        </w:rPr>
        <w:t xml:space="preserve">Error Handling for Nested Comments: </w:t>
      </w:r>
      <w:r>
        <w:rPr>
          <w:sz w:val="24"/>
          <w:szCs w:val="24"/>
        </w:rPr>
        <w:t>This use-case has been handled by the custom defined regular expressions which help throw errors when comment opening or closing is missing.</w:t>
      </w:r>
    </w:p>
    <w:p w:rsidR="00AA314D" w:rsidRDefault="00AA314D">
      <w:pPr>
        <w:spacing w:before="2" w:line="160" w:lineRule="exact"/>
        <w:rPr>
          <w:sz w:val="16"/>
          <w:szCs w:val="16"/>
        </w:rPr>
      </w:pPr>
    </w:p>
    <w:p w:rsidR="00AA314D" w:rsidRDefault="00B04C28">
      <w:pPr>
        <w:spacing w:line="275" w:lineRule="auto"/>
        <w:ind w:left="100" w:right="67"/>
        <w:rPr>
          <w:sz w:val="24"/>
          <w:szCs w:val="24"/>
        </w:rPr>
      </w:pPr>
      <w:r>
        <w:rPr>
          <w:sz w:val="24"/>
          <w:szCs w:val="24"/>
        </w:rPr>
        <w:t>At the end of the token recognition, the lexer prints a list of all the identifiers and constants present in the program. We use the following technique to implement this:</w:t>
      </w:r>
    </w:p>
    <w:p w:rsidR="00AA314D" w:rsidRDefault="00AA314D">
      <w:pPr>
        <w:spacing w:before="2" w:line="160" w:lineRule="exact"/>
        <w:rPr>
          <w:sz w:val="16"/>
          <w:szCs w:val="16"/>
        </w:rPr>
      </w:pPr>
    </w:p>
    <w:p w:rsidR="00AA314D" w:rsidRDefault="00B04C28">
      <w:pPr>
        <w:tabs>
          <w:tab w:val="left" w:pos="820"/>
        </w:tabs>
        <w:spacing w:line="275" w:lineRule="auto"/>
        <w:ind w:left="820" w:right="66" w:hanging="360"/>
        <w:jc w:val="both"/>
        <w:rPr>
          <w:sz w:val="24"/>
          <w:szCs w:val="24"/>
        </w:rPr>
      </w:pPr>
      <w:r>
        <w:rPr>
          <w:sz w:val="24"/>
          <w:szCs w:val="24"/>
        </w:rPr>
        <w:t>-</w:t>
      </w:r>
      <w:r>
        <w:rPr>
          <w:sz w:val="24"/>
          <w:szCs w:val="24"/>
        </w:rPr>
        <w:tab/>
        <w:t xml:space="preserve">We maintain two </w:t>
      </w:r>
      <w:r w:rsidR="00D01CDA">
        <w:rPr>
          <w:sz w:val="24"/>
          <w:szCs w:val="24"/>
        </w:rPr>
        <w:t>structures</w:t>
      </w:r>
      <w:r>
        <w:rPr>
          <w:sz w:val="24"/>
          <w:szCs w:val="24"/>
        </w:rPr>
        <w:t xml:space="preserve"> of words, one corresponding to identifiers and other to constants.</w:t>
      </w:r>
    </w:p>
    <w:p w:rsidR="00AA314D" w:rsidRDefault="00D01CDA">
      <w:pPr>
        <w:tabs>
          <w:tab w:val="left" w:pos="820"/>
        </w:tabs>
        <w:spacing w:before="4" w:line="275" w:lineRule="auto"/>
        <w:ind w:left="820" w:right="62" w:hanging="360"/>
        <w:jc w:val="both"/>
        <w:rPr>
          <w:sz w:val="24"/>
          <w:szCs w:val="24"/>
        </w:rPr>
      </w:pPr>
      <w:r>
        <w:rPr>
          <w:sz w:val="24"/>
          <w:szCs w:val="24"/>
        </w:rPr>
        <w:t>-</w:t>
      </w:r>
      <w:r>
        <w:rPr>
          <w:sz w:val="24"/>
          <w:szCs w:val="24"/>
        </w:rPr>
        <w:tab/>
        <w:t>Three</w:t>
      </w:r>
      <w:r w:rsidR="00B04C28">
        <w:rPr>
          <w:sz w:val="24"/>
          <w:szCs w:val="24"/>
        </w:rPr>
        <w:t xml:space="preserve">  functions  have  been  implemented,  namely  </w:t>
      </w:r>
      <w:r>
        <w:rPr>
          <w:sz w:val="24"/>
          <w:szCs w:val="24"/>
        </w:rPr>
        <w:t>symbolTable(), check_symbol_table_present() and check_constant_table_present()</w:t>
      </w:r>
      <w:r w:rsidR="00B04C28">
        <w:rPr>
          <w:sz w:val="24"/>
          <w:szCs w:val="24"/>
        </w:rPr>
        <w:t xml:space="preserve"> which is used for adding a new identifier/constant to the </w:t>
      </w:r>
      <w:r>
        <w:rPr>
          <w:sz w:val="24"/>
          <w:szCs w:val="24"/>
        </w:rPr>
        <w:t>structure</w:t>
      </w:r>
      <w:r w:rsidR="00B04C28">
        <w:rPr>
          <w:sz w:val="24"/>
          <w:szCs w:val="24"/>
        </w:rPr>
        <w:t xml:space="preserve"> and for checking if the identifier/constant is already present in the </w:t>
      </w:r>
      <w:r>
        <w:rPr>
          <w:sz w:val="24"/>
          <w:szCs w:val="24"/>
        </w:rPr>
        <w:t>structure</w:t>
      </w:r>
      <w:r w:rsidR="00B04C28">
        <w:rPr>
          <w:sz w:val="24"/>
          <w:szCs w:val="24"/>
        </w:rPr>
        <w:t>, respectively.</w:t>
      </w:r>
    </w:p>
    <w:p w:rsidR="00AA314D" w:rsidRDefault="00B04C28">
      <w:pPr>
        <w:tabs>
          <w:tab w:val="left" w:pos="820"/>
        </w:tabs>
        <w:spacing w:before="1" w:line="277" w:lineRule="auto"/>
        <w:ind w:left="820" w:right="59" w:hanging="360"/>
        <w:jc w:val="both"/>
        <w:rPr>
          <w:sz w:val="24"/>
          <w:szCs w:val="24"/>
        </w:rPr>
      </w:pPr>
      <w:r>
        <w:rPr>
          <w:sz w:val="24"/>
          <w:szCs w:val="24"/>
        </w:rPr>
        <w:t>-</w:t>
      </w:r>
      <w:r>
        <w:rPr>
          <w:sz w:val="24"/>
          <w:szCs w:val="24"/>
        </w:rPr>
        <w:tab/>
        <w:t xml:space="preserve">Whenever  we  encounter  an  identifier/constant,  we  call  the  </w:t>
      </w:r>
      <w:r w:rsidR="00D01CDA">
        <w:rPr>
          <w:sz w:val="24"/>
          <w:szCs w:val="24"/>
        </w:rPr>
        <w:t xml:space="preserve">check_symbol_table_present() / constant_table_present()  </w:t>
      </w:r>
      <w:r>
        <w:rPr>
          <w:sz w:val="24"/>
          <w:szCs w:val="24"/>
        </w:rPr>
        <w:t xml:space="preserve">function which </w:t>
      </w:r>
      <w:r w:rsidR="00D01CDA">
        <w:rPr>
          <w:sz w:val="24"/>
          <w:szCs w:val="24"/>
        </w:rPr>
        <w:t>returns the value determining presence in Symbol/Constant Table and is used to</w:t>
      </w:r>
      <w:r>
        <w:rPr>
          <w:sz w:val="24"/>
          <w:szCs w:val="24"/>
        </w:rPr>
        <w:t xml:space="preserve"> call </w:t>
      </w:r>
      <w:r w:rsidR="00D01CDA">
        <w:rPr>
          <w:sz w:val="24"/>
          <w:szCs w:val="24"/>
        </w:rPr>
        <w:t>symbolTable() to add</w:t>
      </w:r>
      <w:r>
        <w:rPr>
          <w:sz w:val="24"/>
          <w:szCs w:val="24"/>
        </w:rPr>
        <w:t xml:space="preserve"> it</w:t>
      </w:r>
      <w:r w:rsidR="00D01CDA">
        <w:rPr>
          <w:sz w:val="24"/>
          <w:szCs w:val="24"/>
        </w:rPr>
        <w:t xml:space="preserve"> to the corresponding structure</w:t>
      </w:r>
      <w:r>
        <w:rPr>
          <w:sz w:val="24"/>
          <w:szCs w:val="24"/>
        </w:rPr>
        <w:t>.</w:t>
      </w:r>
    </w:p>
    <w:p w:rsidR="00AA314D" w:rsidRDefault="00B04C28" w:rsidP="005C06DB">
      <w:pPr>
        <w:spacing w:line="260" w:lineRule="exact"/>
        <w:ind w:left="851" w:hanging="391"/>
        <w:rPr>
          <w:sz w:val="24"/>
          <w:szCs w:val="24"/>
        </w:rPr>
      </w:pPr>
      <w:r>
        <w:rPr>
          <w:sz w:val="24"/>
          <w:szCs w:val="24"/>
        </w:rPr>
        <w:t xml:space="preserve">-     In the end, in main() function, </w:t>
      </w:r>
      <w:r w:rsidR="005C06DB">
        <w:rPr>
          <w:sz w:val="24"/>
          <w:szCs w:val="24"/>
        </w:rPr>
        <w:t>we print</w:t>
      </w:r>
      <w:r>
        <w:rPr>
          <w:sz w:val="24"/>
          <w:szCs w:val="24"/>
        </w:rPr>
        <w:t xml:space="preserve"> the list of ident</w:t>
      </w:r>
      <w:r w:rsidR="005C06DB">
        <w:rPr>
          <w:sz w:val="24"/>
          <w:szCs w:val="24"/>
        </w:rPr>
        <w:t xml:space="preserve">ifier and constants in a proper  </w:t>
      </w:r>
      <w:r>
        <w:rPr>
          <w:sz w:val="24"/>
          <w:szCs w:val="24"/>
        </w:rPr>
        <w:t>format.</w:t>
      </w:r>
    </w:p>
    <w:p w:rsidR="00AA314D" w:rsidRDefault="00AA314D">
      <w:pPr>
        <w:spacing w:before="8" w:line="100" w:lineRule="exact"/>
        <w:rPr>
          <w:sz w:val="11"/>
          <w:szCs w:val="11"/>
        </w:rPr>
      </w:pPr>
    </w:p>
    <w:p w:rsidR="00AA314D" w:rsidRDefault="00AA314D">
      <w:pPr>
        <w:spacing w:line="200" w:lineRule="exact"/>
      </w:pPr>
    </w:p>
    <w:p w:rsidR="00AA314D" w:rsidRDefault="00AA314D">
      <w:pPr>
        <w:spacing w:line="200" w:lineRule="exact"/>
      </w:pPr>
    </w:p>
    <w:p w:rsidR="00AA314D" w:rsidRDefault="00B04C28">
      <w:pPr>
        <w:ind w:left="100" w:right="6471"/>
        <w:jc w:val="both"/>
        <w:rPr>
          <w:b/>
          <w:sz w:val="24"/>
          <w:szCs w:val="24"/>
        </w:rPr>
      </w:pPr>
      <w:r>
        <w:rPr>
          <w:b/>
          <w:sz w:val="24"/>
          <w:szCs w:val="24"/>
        </w:rPr>
        <w:t xml:space="preserve">Results </w:t>
      </w:r>
      <w:r w:rsidR="00903E5C">
        <w:rPr>
          <w:b/>
          <w:sz w:val="24"/>
          <w:szCs w:val="24"/>
        </w:rPr>
        <w:t>:</w:t>
      </w:r>
    </w:p>
    <w:p w:rsidR="00903E5C" w:rsidRDefault="00903E5C" w:rsidP="00903E5C">
      <w:pPr>
        <w:tabs>
          <w:tab w:val="left" w:pos="9214"/>
        </w:tabs>
        <w:ind w:left="100" w:right="168"/>
        <w:jc w:val="both"/>
        <w:rPr>
          <w:b/>
          <w:sz w:val="24"/>
          <w:szCs w:val="24"/>
        </w:rPr>
      </w:pPr>
    </w:p>
    <w:p w:rsidR="00903E5C" w:rsidRPr="00903E5C" w:rsidRDefault="00903E5C" w:rsidP="00903E5C">
      <w:pPr>
        <w:tabs>
          <w:tab w:val="left" w:pos="9214"/>
        </w:tabs>
        <w:ind w:left="100" w:right="168"/>
        <w:jc w:val="both"/>
        <w:rPr>
          <w:sz w:val="24"/>
          <w:szCs w:val="24"/>
        </w:rPr>
      </w:pPr>
      <w:r w:rsidRPr="00903E5C">
        <w:rPr>
          <w:sz w:val="24"/>
          <w:szCs w:val="24"/>
        </w:rPr>
        <w:t>1. Token ---- Token Type ---- Line Number</w:t>
      </w:r>
    </w:p>
    <w:p w:rsidR="00903E5C" w:rsidRPr="00903E5C" w:rsidRDefault="00903E5C" w:rsidP="00903E5C">
      <w:pPr>
        <w:tabs>
          <w:tab w:val="left" w:pos="9214"/>
        </w:tabs>
        <w:ind w:left="100" w:right="168"/>
        <w:jc w:val="both"/>
        <w:rPr>
          <w:sz w:val="24"/>
          <w:szCs w:val="24"/>
        </w:rPr>
      </w:pPr>
      <w:r w:rsidRPr="00903E5C">
        <w:rPr>
          <w:sz w:val="24"/>
          <w:szCs w:val="24"/>
        </w:rPr>
        <w:t>2. Symbol Table :</w:t>
      </w:r>
    </w:p>
    <w:p w:rsidR="00903E5C" w:rsidRPr="00903E5C" w:rsidRDefault="00903E5C" w:rsidP="00903E5C">
      <w:pPr>
        <w:tabs>
          <w:tab w:val="left" w:pos="9214"/>
        </w:tabs>
        <w:ind w:left="100" w:right="168"/>
        <w:jc w:val="both"/>
        <w:rPr>
          <w:sz w:val="24"/>
          <w:szCs w:val="24"/>
        </w:rPr>
      </w:pPr>
      <w:r>
        <w:rPr>
          <w:sz w:val="24"/>
          <w:szCs w:val="24"/>
        </w:rPr>
        <w:t xml:space="preserve">          </w:t>
      </w:r>
      <w:r w:rsidRPr="00903E5C">
        <w:rPr>
          <w:sz w:val="24"/>
          <w:szCs w:val="24"/>
        </w:rPr>
        <w:t>Serial Number ---- Token ---Attribute</w:t>
      </w:r>
    </w:p>
    <w:p w:rsidR="00903E5C" w:rsidRPr="00903E5C" w:rsidRDefault="00903E5C" w:rsidP="00903E5C">
      <w:pPr>
        <w:tabs>
          <w:tab w:val="left" w:pos="9214"/>
        </w:tabs>
        <w:ind w:left="100" w:right="168"/>
        <w:jc w:val="both"/>
        <w:rPr>
          <w:sz w:val="24"/>
          <w:szCs w:val="24"/>
        </w:rPr>
      </w:pPr>
      <w:r w:rsidRPr="00903E5C">
        <w:rPr>
          <w:sz w:val="24"/>
          <w:szCs w:val="24"/>
        </w:rPr>
        <w:t>3. Constant table</w:t>
      </w:r>
    </w:p>
    <w:p w:rsidR="00903E5C" w:rsidRDefault="00903E5C" w:rsidP="00903E5C">
      <w:pPr>
        <w:tabs>
          <w:tab w:val="left" w:pos="9214"/>
        </w:tabs>
        <w:ind w:left="100" w:right="168"/>
        <w:jc w:val="both"/>
        <w:rPr>
          <w:sz w:val="24"/>
          <w:szCs w:val="24"/>
        </w:rPr>
      </w:pPr>
      <w:r>
        <w:rPr>
          <w:sz w:val="24"/>
          <w:szCs w:val="24"/>
        </w:rPr>
        <w:t xml:space="preserve">          </w:t>
      </w:r>
      <w:r w:rsidRPr="00903E5C">
        <w:rPr>
          <w:sz w:val="24"/>
          <w:szCs w:val="24"/>
        </w:rPr>
        <w:t>Serial Number ---- Token ----Attribute</w:t>
      </w:r>
    </w:p>
    <w:p w:rsidR="00AA314D" w:rsidRDefault="00AA314D">
      <w:pPr>
        <w:spacing w:line="200" w:lineRule="exact"/>
      </w:pPr>
    </w:p>
    <w:p w:rsidR="00AA314D" w:rsidRDefault="00AA314D">
      <w:pPr>
        <w:spacing w:line="200" w:lineRule="exact"/>
      </w:pPr>
    </w:p>
    <w:p w:rsidR="00AA314D" w:rsidRDefault="00AA314D">
      <w:pPr>
        <w:spacing w:before="17" w:line="260" w:lineRule="exact"/>
        <w:rPr>
          <w:sz w:val="26"/>
          <w:szCs w:val="26"/>
        </w:rPr>
      </w:pPr>
    </w:p>
    <w:p w:rsidR="00AA314D" w:rsidRDefault="00B04C28">
      <w:pPr>
        <w:ind w:left="100" w:right="7712"/>
        <w:jc w:val="both"/>
        <w:rPr>
          <w:sz w:val="24"/>
          <w:szCs w:val="24"/>
        </w:rPr>
      </w:pPr>
      <w:r>
        <w:rPr>
          <w:b/>
          <w:color w:val="212121"/>
          <w:sz w:val="24"/>
          <w:szCs w:val="24"/>
        </w:rPr>
        <w:t>Future work:</w:t>
      </w:r>
    </w:p>
    <w:p w:rsidR="00AA314D" w:rsidRDefault="00AA314D">
      <w:pPr>
        <w:spacing w:before="8" w:line="140" w:lineRule="exact"/>
        <w:rPr>
          <w:sz w:val="15"/>
          <w:szCs w:val="15"/>
        </w:rPr>
      </w:pPr>
    </w:p>
    <w:p w:rsidR="00AA314D" w:rsidRDefault="00AA314D">
      <w:pPr>
        <w:spacing w:line="200" w:lineRule="exact"/>
      </w:pPr>
    </w:p>
    <w:p w:rsidR="00AA314D" w:rsidRDefault="00B04C28">
      <w:pPr>
        <w:spacing w:line="276" w:lineRule="auto"/>
        <w:ind w:left="100" w:right="60"/>
        <w:jc w:val="both"/>
        <w:rPr>
          <w:sz w:val="24"/>
          <w:szCs w:val="24"/>
        </w:rPr>
      </w:pPr>
      <w:r>
        <w:rPr>
          <w:color w:val="212121"/>
          <w:sz w:val="24"/>
          <w:szCs w:val="24"/>
        </w:rPr>
        <w:lastRenderedPageBreak/>
        <w:t>The flex script presented in this report takes care of all the rules of C language, but is not fully exhaustive in nature. Our future work would include making the script even more robust in order to handle all aspects of C language and making it more efficient.</w:t>
      </w:r>
    </w:p>
    <w:p w:rsidR="00AA314D" w:rsidRDefault="00AA314D">
      <w:pPr>
        <w:spacing w:before="8" w:line="100" w:lineRule="exact"/>
        <w:rPr>
          <w:sz w:val="11"/>
          <w:szCs w:val="11"/>
        </w:rPr>
      </w:pPr>
    </w:p>
    <w:p w:rsidR="00AA314D" w:rsidRDefault="00AA314D">
      <w:pPr>
        <w:spacing w:line="200" w:lineRule="exact"/>
      </w:pPr>
    </w:p>
    <w:p w:rsidR="00AA314D" w:rsidRDefault="00B04C28">
      <w:pPr>
        <w:ind w:left="100" w:right="7777"/>
        <w:jc w:val="both"/>
        <w:rPr>
          <w:b/>
          <w:sz w:val="28"/>
          <w:szCs w:val="28"/>
        </w:rPr>
      </w:pPr>
      <w:r>
        <w:rPr>
          <w:b/>
          <w:sz w:val="28"/>
          <w:szCs w:val="28"/>
        </w:rPr>
        <w:t>References</w:t>
      </w:r>
    </w:p>
    <w:p w:rsidR="00903E5C" w:rsidRPr="00903E5C" w:rsidRDefault="00903E5C" w:rsidP="00903E5C">
      <w:pPr>
        <w:tabs>
          <w:tab w:val="left" w:pos="8505"/>
        </w:tabs>
        <w:ind w:left="100" w:right="168"/>
        <w:jc w:val="both"/>
        <w:rPr>
          <w:sz w:val="28"/>
          <w:szCs w:val="28"/>
        </w:rPr>
      </w:pPr>
      <w:r w:rsidRPr="00903E5C">
        <w:rPr>
          <w:sz w:val="28"/>
          <w:szCs w:val="28"/>
        </w:rPr>
        <w:t>1. Compilers – Principles, Techniques and Tools By Alfred V. Aho, Monica S. Lam, Ravi Sethi,</w:t>
      </w:r>
    </w:p>
    <w:p w:rsidR="00903E5C" w:rsidRPr="00903E5C" w:rsidRDefault="00903E5C" w:rsidP="00903E5C">
      <w:pPr>
        <w:tabs>
          <w:tab w:val="left" w:pos="8505"/>
        </w:tabs>
        <w:ind w:left="100" w:right="168"/>
        <w:jc w:val="both"/>
        <w:rPr>
          <w:sz w:val="28"/>
          <w:szCs w:val="28"/>
        </w:rPr>
      </w:pPr>
      <w:r w:rsidRPr="00903E5C">
        <w:rPr>
          <w:sz w:val="28"/>
          <w:szCs w:val="28"/>
        </w:rPr>
        <w:t>Jeffrey D. Ullman</w:t>
      </w:r>
    </w:p>
    <w:p w:rsidR="00903E5C" w:rsidRPr="00903E5C" w:rsidRDefault="00903E5C" w:rsidP="00903E5C">
      <w:pPr>
        <w:tabs>
          <w:tab w:val="left" w:pos="8505"/>
        </w:tabs>
        <w:ind w:left="100" w:right="168"/>
        <w:jc w:val="both"/>
        <w:rPr>
          <w:sz w:val="28"/>
          <w:szCs w:val="28"/>
        </w:rPr>
      </w:pPr>
      <w:r w:rsidRPr="00903E5C">
        <w:rPr>
          <w:sz w:val="28"/>
          <w:szCs w:val="28"/>
        </w:rPr>
        <w:t>2. Lex and Yacc By John R. Levine, Tony Mason, Doug Brown</w:t>
      </w:r>
    </w:p>
    <w:p w:rsidR="00903E5C" w:rsidRPr="00903E5C" w:rsidRDefault="00903E5C" w:rsidP="00903E5C">
      <w:pPr>
        <w:tabs>
          <w:tab w:val="left" w:pos="8505"/>
        </w:tabs>
        <w:ind w:left="100" w:right="168"/>
        <w:jc w:val="both"/>
        <w:rPr>
          <w:sz w:val="28"/>
          <w:szCs w:val="28"/>
        </w:rPr>
      </w:pPr>
      <w:r w:rsidRPr="00903E5C">
        <w:rPr>
          <w:sz w:val="28"/>
          <w:szCs w:val="28"/>
        </w:rPr>
        <w:t>3.http://www.slideshare.net/Tech_MX/symbol-table-design-compiler-construction</w:t>
      </w:r>
    </w:p>
    <w:p w:rsidR="00903E5C" w:rsidRPr="00903E5C" w:rsidRDefault="00903E5C" w:rsidP="00903E5C">
      <w:pPr>
        <w:tabs>
          <w:tab w:val="left" w:pos="8505"/>
        </w:tabs>
        <w:ind w:left="100" w:right="168"/>
        <w:jc w:val="both"/>
        <w:rPr>
          <w:sz w:val="28"/>
          <w:szCs w:val="28"/>
        </w:rPr>
      </w:pPr>
      <w:r w:rsidRPr="00903E5C">
        <w:rPr>
          <w:sz w:val="28"/>
          <w:szCs w:val="28"/>
        </w:rPr>
        <w:t>4. https://en.wikipedia.org/wiki/Symbol_table</w:t>
      </w:r>
    </w:p>
    <w:p w:rsidR="00903E5C" w:rsidRDefault="00903E5C" w:rsidP="00903E5C">
      <w:pPr>
        <w:tabs>
          <w:tab w:val="left" w:pos="8505"/>
        </w:tabs>
        <w:ind w:left="100" w:right="168"/>
        <w:jc w:val="both"/>
        <w:rPr>
          <w:sz w:val="28"/>
          <w:szCs w:val="28"/>
        </w:rPr>
      </w:pPr>
      <w:r w:rsidRPr="00903E5C">
        <w:rPr>
          <w:sz w:val="28"/>
          <w:szCs w:val="28"/>
        </w:rPr>
        <w:t>5.http://www.isi.edu/~pedro/Teaching/CSCI565-Spring11/Practice/SDT-Sample.pdf</w:t>
      </w:r>
    </w:p>
    <w:sectPr w:rsidR="00903E5C" w:rsidSect="00AA314D">
      <w:pgSz w:w="11920" w:h="16840"/>
      <w:pgMar w:top="960" w:right="1340" w:bottom="280" w:left="1340" w:header="748" w:footer="100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2BC8" w:rsidRDefault="00C92BC8" w:rsidP="00AA314D">
      <w:r>
        <w:separator/>
      </w:r>
    </w:p>
  </w:endnote>
  <w:endnote w:type="continuationSeparator" w:id="1">
    <w:p w:rsidR="00C92BC8" w:rsidRDefault="00C92BC8" w:rsidP="00AA314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0A0" w:rsidRDefault="006D15CB">
    <w:pPr>
      <w:spacing w:line="200" w:lineRule="exact"/>
    </w:pPr>
    <w:r w:rsidRPr="006D15CB">
      <w:pict>
        <v:shapetype id="_x0000_t202" coordsize="21600,21600" o:spt="202" path="m,l,21600r21600,l21600,xe">
          <v:stroke joinstyle="miter"/>
          <v:path gradientshapeok="t" o:connecttype="rect"/>
        </v:shapetype>
        <v:shape id="_x0000_s2049" type="#_x0000_t202" style="position:absolute;margin-left:292.65pt;margin-top:780.6pt;width:10.1pt;height:13.05pt;z-index:-251658240;mso-position-horizontal-relative:page;mso-position-vertical-relative:page" filled="f" stroked="f">
          <v:textbox inset="0,0,0,0">
            <w:txbxContent>
              <w:p w:rsidR="000540A0" w:rsidRDefault="006D15CB">
                <w:pPr>
                  <w:spacing w:line="240" w:lineRule="exact"/>
                  <w:ind w:left="40"/>
                  <w:rPr>
                    <w:rFonts w:ascii="Verdana" w:eastAsia="Verdana" w:hAnsi="Verdana" w:cs="Verdana"/>
                    <w:sz w:val="22"/>
                    <w:szCs w:val="22"/>
                  </w:rPr>
                </w:pPr>
                <w:r>
                  <w:fldChar w:fldCharType="begin"/>
                </w:r>
                <w:r w:rsidR="000540A0">
                  <w:rPr>
                    <w:rFonts w:ascii="Verdana" w:eastAsia="Verdana" w:hAnsi="Verdana" w:cs="Verdana"/>
                    <w:color w:val="A42F0F"/>
                    <w:sz w:val="22"/>
                    <w:szCs w:val="22"/>
                  </w:rPr>
                  <w:instrText xml:space="preserve"> PAGE </w:instrText>
                </w:r>
                <w:r>
                  <w:fldChar w:fldCharType="separate"/>
                </w:r>
                <w:r w:rsidR="005C06DB">
                  <w:rPr>
                    <w:rFonts w:ascii="Verdana" w:eastAsia="Verdana" w:hAnsi="Verdana" w:cs="Verdana"/>
                    <w:noProof/>
                    <w:color w:val="A42F0F"/>
                    <w:sz w:val="22"/>
                    <w:szCs w:val="22"/>
                  </w:rPr>
                  <w:t>3</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2BC8" w:rsidRDefault="00C92BC8" w:rsidP="00AA314D">
      <w:r>
        <w:separator/>
      </w:r>
    </w:p>
  </w:footnote>
  <w:footnote w:type="continuationSeparator" w:id="1">
    <w:p w:rsidR="00C92BC8" w:rsidRDefault="00C92BC8" w:rsidP="00AA314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0A0" w:rsidRDefault="006D15CB">
    <w:pPr>
      <w:spacing w:line="200" w:lineRule="exact"/>
    </w:pPr>
    <w:r w:rsidRPr="006D15CB">
      <w:pict>
        <v:shapetype id="_x0000_t202" coordsize="21600,21600" o:spt="202" path="m,l,21600r21600,l21600,xe">
          <v:stroke joinstyle="miter"/>
          <v:path gradientshapeok="t" o:connecttype="rect"/>
        </v:shapetype>
        <v:shape id="_x0000_s2050" type="#_x0000_t202" style="position:absolute;margin-left:71pt;margin-top:36.4pt;width:195.35pt;height:13.05pt;z-index:-251659264;mso-position-horizontal-relative:page;mso-position-vertical-relative:page" filled="f" stroked="f">
          <v:textbox inset="0,0,0,0">
            <w:txbxContent>
              <w:p w:rsidR="000540A0" w:rsidRDefault="000540A0">
                <w:pPr>
                  <w:spacing w:line="240" w:lineRule="exact"/>
                  <w:ind w:left="20" w:right="-33"/>
                  <w:rPr>
                    <w:rFonts w:ascii="Verdana" w:eastAsia="Verdana" w:hAnsi="Verdana" w:cs="Verdana"/>
                    <w:sz w:val="22"/>
                    <w:szCs w:val="22"/>
                  </w:rPr>
                </w:pPr>
                <w:r>
                  <w:rPr>
                    <w:rFonts w:ascii="Verdana" w:eastAsia="Verdana" w:hAnsi="Verdana" w:cs="Verdana"/>
                    <w:sz w:val="22"/>
                    <w:szCs w:val="22"/>
                  </w:rPr>
                  <w:t>Lexical Analyzer for the C Language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77763C"/>
    <w:multiLevelType w:val="multilevel"/>
    <w:tmpl w:val="CADAA7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9218"/>
    <o:shapelayout v:ext="edit">
      <o:idmap v:ext="edit" data="2"/>
    </o:shapelayout>
  </w:hdrShapeDefaults>
  <w:footnotePr>
    <w:footnote w:id="0"/>
    <w:footnote w:id="1"/>
  </w:footnotePr>
  <w:endnotePr>
    <w:endnote w:id="0"/>
    <w:endnote w:id="1"/>
  </w:endnotePr>
  <w:compat/>
  <w:rsids>
    <w:rsidRoot w:val="00AA314D"/>
    <w:rsid w:val="000540A0"/>
    <w:rsid w:val="00075CD9"/>
    <w:rsid w:val="001C23C0"/>
    <w:rsid w:val="002D7FDF"/>
    <w:rsid w:val="00302CBA"/>
    <w:rsid w:val="005C06DB"/>
    <w:rsid w:val="006D15CB"/>
    <w:rsid w:val="006E1962"/>
    <w:rsid w:val="006E335F"/>
    <w:rsid w:val="00840800"/>
    <w:rsid w:val="00903E5C"/>
    <w:rsid w:val="00AA314D"/>
    <w:rsid w:val="00B04C28"/>
    <w:rsid w:val="00B22DA4"/>
    <w:rsid w:val="00C80F51"/>
    <w:rsid w:val="00C92BC8"/>
    <w:rsid w:val="00D01CDA"/>
    <w:rsid w:val="00D368B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302CBA"/>
    <w:pPr>
      <w:ind w:left="720"/>
      <w:contextualSpacing/>
    </w:pPr>
  </w:style>
  <w:style w:type="character" w:customStyle="1" w:styleId="pl-pse">
    <w:name w:val="pl-pse"/>
    <w:basedOn w:val="DefaultParagraphFont"/>
    <w:rsid w:val="00903E5C"/>
  </w:style>
  <w:style w:type="character" w:customStyle="1" w:styleId="pl-k">
    <w:name w:val="pl-k"/>
    <w:basedOn w:val="DefaultParagraphFont"/>
    <w:rsid w:val="00903E5C"/>
  </w:style>
  <w:style w:type="character" w:customStyle="1" w:styleId="pl-c">
    <w:name w:val="pl-c"/>
    <w:basedOn w:val="DefaultParagraphFont"/>
    <w:rsid w:val="00903E5C"/>
  </w:style>
  <w:style w:type="character" w:customStyle="1" w:styleId="pl-en">
    <w:name w:val="pl-en"/>
    <w:basedOn w:val="DefaultParagraphFont"/>
    <w:rsid w:val="00903E5C"/>
  </w:style>
  <w:style w:type="character" w:customStyle="1" w:styleId="pl-c1">
    <w:name w:val="pl-c1"/>
    <w:basedOn w:val="DefaultParagraphFont"/>
    <w:rsid w:val="00903E5C"/>
  </w:style>
  <w:style w:type="character" w:customStyle="1" w:styleId="pl-cce">
    <w:name w:val="pl-cce"/>
    <w:basedOn w:val="DefaultParagraphFont"/>
    <w:rsid w:val="00903E5C"/>
  </w:style>
  <w:style w:type="character" w:customStyle="1" w:styleId="pl-s">
    <w:name w:val="pl-s"/>
    <w:basedOn w:val="DefaultParagraphFont"/>
    <w:rsid w:val="00903E5C"/>
  </w:style>
  <w:style w:type="character" w:customStyle="1" w:styleId="pl-pds">
    <w:name w:val="pl-pds"/>
    <w:basedOn w:val="DefaultParagraphFont"/>
    <w:rsid w:val="00903E5C"/>
  </w:style>
  <w:style w:type="character" w:customStyle="1" w:styleId="pl-v">
    <w:name w:val="pl-v"/>
    <w:basedOn w:val="DefaultParagraphFont"/>
    <w:rsid w:val="00903E5C"/>
  </w:style>
  <w:style w:type="character" w:customStyle="1" w:styleId="pl-smi">
    <w:name w:val="pl-smi"/>
    <w:basedOn w:val="DefaultParagraphFont"/>
    <w:rsid w:val="00903E5C"/>
  </w:style>
  <w:style w:type="paragraph" w:styleId="BalloonText">
    <w:name w:val="Balloon Text"/>
    <w:basedOn w:val="Normal"/>
    <w:link w:val="BalloonTextChar"/>
    <w:uiPriority w:val="99"/>
    <w:semiHidden/>
    <w:unhideWhenUsed/>
    <w:rsid w:val="006E1962"/>
    <w:rPr>
      <w:rFonts w:ascii="Tahoma" w:hAnsi="Tahoma" w:cs="Tahoma"/>
      <w:sz w:val="16"/>
      <w:szCs w:val="16"/>
    </w:rPr>
  </w:style>
  <w:style w:type="character" w:customStyle="1" w:styleId="BalloonTextChar">
    <w:name w:val="Balloon Text Char"/>
    <w:basedOn w:val="DefaultParagraphFont"/>
    <w:link w:val="BalloonText"/>
    <w:uiPriority w:val="99"/>
    <w:semiHidden/>
    <w:rsid w:val="006E19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55528931">
      <w:bodyDiv w:val="1"/>
      <w:marLeft w:val="0"/>
      <w:marRight w:val="0"/>
      <w:marTop w:val="0"/>
      <w:marBottom w:val="0"/>
      <w:divBdr>
        <w:top w:val="none" w:sz="0" w:space="0" w:color="auto"/>
        <w:left w:val="none" w:sz="0" w:space="0" w:color="auto"/>
        <w:bottom w:val="none" w:sz="0" w:space="0" w:color="auto"/>
        <w:right w:val="none" w:sz="0" w:space="0" w:color="auto"/>
      </w:divBdr>
    </w:div>
    <w:div w:id="1371105410">
      <w:bodyDiv w:val="1"/>
      <w:marLeft w:val="0"/>
      <w:marRight w:val="0"/>
      <w:marTop w:val="0"/>
      <w:marBottom w:val="0"/>
      <w:divBdr>
        <w:top w:val="none" w:sz="0" w:space="0" w:color="auto"/>
        <w:left w:val="none" w:sz="0" w:space="0" w:color="auto"/>
        <w:bottom w:val="none" w:sz="0" w:space="0" w:color="auto"/>
        <w:right w:val="none" w:sz="0" w:space="0" w:color="auto"/>
      </w:divBdr>
    </w:div>
    <w:div w:id="2072076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24</Pages>
  <Words>3510</Words>
  <Characters>20012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23476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 girish</cp:lastModifiedBy>
  <cp:revision>7</cp:revision>
  <dcterms:created xsi:type="dcterms:W3CDTF">2020-01-18T04:02:00Z</dcterms:created>
  <dcterms:modified xsi:type="dcterms:W3CDTF">2020-01-21T07:47:00Z</dcterms:modified>
</cp:coreProperties>
</file>